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6A55" w14:textId="3584622E" w:rsidR="00062E06" w:rsidRPr="006A2091" w:rsidRDefault="00000000" w:rsidP="006A2091">
      <w:pPr>
        <w:pStyle w:val="divdocumentdivname"/>
        <w:pBdr>
          <w:top w:val="single" w:sz="8" w:space="0" w:color="4A4A4A"/>
        </w:pBdr>
        <w:spacing w:before="260" w:line="740" w:lineRule="atLeast"/>
        <w:jc w:val="center"/>
        <w:rPr>
          <w:b/>
          <w:bCs/>
          <w:smallCaps/>
          <w:sz w:val="50"/>
          <w:szCs w:val="50"/>
        </w:rPr>
      </w:pPr>
      <w:r>
        <w:rPr>
          <w:rStyle w:val="span"/>
          <w:b/>
          <w:bCs/>
          <w:smallCaps/>
          <w:sz w:val="50"/>
          <w:szCs w:val="50"/>
        </w:rPr>
        <w:t>Prashanth</w:t>
      </w:r>
      <w:r>
        <w:rPr>
          <w:b/>
          <w:bCs/>
          <w:smallCaps/>
          <w:sz w:val="50"/>
          <w:szCs w:val="50"/>
        </w:rPr>
        <w:t xml:space="preserve"> </w:t>
      </w:r>
      <w:r>
        <w:rPr>
          <w:rStyle w:val="span"/>
          <w:b/>
          <w:bCs/>
          <w:smallCaps/>
          <w:sz w:val="50"/>
          <w:szCs w:val="50"/>
        </w:rPr>
        <w:t>Kumar</w:t>
      </w:r>
    </w:p>
    <w:p w14:paraId="65F37B09" w14:textId="0076B0D2" w:rsidR="002D3FC0" w:rsidRPr="00AE7122" w:rsidRDefault="00062E06" w:rsidP="00034816">
      <w:pPr>
        <w:rPr>
          <w:rStyle w:val="span"/>
          <w:rFonts w:cstheme="minorHAnsi"/>
          <w:b/>
          <w:bCs/>
          <w:sz w:val="28"/>
          <w:szCs w:val="28"/>
        </w:rPr>
      </w:pPr>
      <w:hyperlink r:id="rId5" w:history="1">
        <w:r w:rsidRPr="00AE7122">
          <w:rPr>
            <w:rStyle w:val="Hyperlink"/>
            <w:rFonts w:cstheme="minorHAnsi"/>
            <w:b/>
            <w:bCs/>
            <w:sz w:val="28"/>
            <w:szCs w:val="28"/>
            <w:u w:val="none"/>
          </w:rPr>
          <w:t>Prashanthkp880@gmail.com</w:t>
        </w:r>
      </w:hyperlink>
      <w:r w:rsidRPr="00AE7122">
        <w:rPr>
          <w:rStyle w:val="span"/>
          <w:rFonts w:cstheme="minorHAnsi"/>
          <w:b/>
          <w:bCs/>
          <w:sz w:val="28"/>
          <w:szCs w:val="28"/>
        </w:rPr>
        <w:t xml:space="preserve">                                                 +91 7780527434 / +971 565847448</w:t>
      </w:r>
    </w:p>
    <w:p w14:paraId="4AC259AC" w14:textId="6A3A5B67" w:rsidR="006A2091" w:rsidRDefault="006A2091" w:rsidP="006A2091">
      <w:pPr>
        <w:pStyle w:val="divdocumentdivheading"/>
        <w:tabs>
          <w:tab w:val="left" w:pos="4370"/>
          <w:tab w:val="left" w:pos="10540"/>
        </w:tabs>
        <w:spacing w:before="260" w:line="320" w:lineRule="atLeast"/>
        <w:rPr>
          <w:smallCaps/>
          <w:sz w:val="26"/>
          <w:szCs w:val="26"/>
        </w:rPr>
      </w:pP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proofErr w:type="spellStart"/>
      <w:r>
        <w:rPr>
          <w:rStyle w:val="divdocumentdivsectiontitle"/>
          <w:smallCaps/>
          <w:shd w:val="clear" w:color="auto" w:fill="FFFFFF"/>
        </w:rPr>
        <w:t>Linkedin</w:t>
      </w:r>
      <w:proofErr w:type="spellEnd"/>
      <w:r>
        <w:rPr>
          <w:rStyle w:val="divdocumentdivsectiontitle"/>
          <w:smallCaps/>
          <w:shd w:val="clear" w:color="auto" w:fill="FFFFFF"/>
        </w:rPr>
        <w:t xml:space="preserve"> </w:t>
      </w:r>
      <w:r>
        <w:rPr>
          <w:rStyle w:val="divdocumentdivsectiontitle"/>
          <w:smallCaps/>
          <w:shd w:val="clear" w:color="auto" w:fill="FFFFFF"/>
        </w:rPr>
        <w:t>&amp; Portfolio</w:t>
      </w:r>
      <w:r>
        <w:rPr>
          <w:rStyle w:val="divdocumentdivsectiontitle"/>
          <w:smallCaps/>
          <w:shd w:val="clear" w:color="auto" w:fill="FFFFFF"/>
        </w:rPr>
        <w:t xml:space="preserve">  </w:t>
      </w:r>
      <w:r>
        <w:rPr>
          <w:strike/>
          <w:color w:val="4A4A4A"/>
          <w:sz w:val="32"/>
        </w:rPr>
        <w:tab/>
      </w:r>
    </w:p>
    <w:p w14:paraId="305BBF30" w14:textId="2FD311F5" w:rsidR="006A2091" w:rsidRPr="009E5DE2" w:rsidRDefault="009E5DE2" w:rsidP="009E5DE2">
      <w:pPr>
        <w:rPr>
          <w:rStyle w:val="span"/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5363CED6" wp14:editId="2631CA75">
            <wp:extent cx="204717" cy="204717"/>
            <wp:effectExtent l="0" t="0" r="0" b="0"/>
            <wp:docPr id="1519041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1382" name="Picture 15190413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1" cy="22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pan"/>
          <w:rFonts w:cstheme="minorHAnsi"/>
          <w:b/>
          <w:bCs/>
          <w:sz w:val="28"/>
          <w:szCs w:val="28"/>
        </w:rPr>
        <w:t xml:space="preserve">  </w:t>
      </w:r>
      <w:hyperlink r:id="rId7" w:history="1">
        <w:r w:rsidRPr="009E5DE2">
          <w:rPr>
            <w:rStyle w:val="Hyperlink"/>
            <w:rFonts w:cstheme="minorHAnsi"/>
            <w:b/>
            <w:bCs/>
            <w:sz w:val="28"/>
            <w:szCs w:val="28"/>
            <w:u w:val="none"/>
          </w:rPr>
          <w:t>https://www.linkedin.com/in/prashanth-k-ba4454147</w:t>
        </w:r>
      </w:hyperlink>
    </w:p>
    <w:p w14:paraId="3D659B10" w14:textId="2CCBEC37" w:rsidR="006A2091" w:rsidRDefault="009E5DE2" w:rsidP="00034816">
      <w:pPr>
        <w:rPr>
          <w:rStyle w:val="span"/>
          <w:rFonts w:cstheme="minorHAns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663B296" wp14:editId="6C360072">
            <wp:extent cx="245081" cy="245081"/>
            <wp:effectExtent l="0" t="0" r="0" b="0"/>
            <wp:docPr id="280181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81765" name="Picture 280181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3" cy="26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hyperlink r:id="rId9">
        <w:r w:rsidR="006A2091">
          <w:rPr>
            <w:rStyle w:val="Hyperlink"/>
            <w:rFonts w:asciiTheme="majorHAnsi" w:hAnsiTheme="majorHAnsi"/>
            <w:b/>
            <w:bCs/>
            <w:sz w:val="28"/>
            <w:szCs w:val="28"/>
            <w:u w:val="none"/>
          </w:rPr>
          <w:t>Portfolio</w:t>
        </w:r>
      </w:hyperlink>
      <w:r>
        <w:t xml:space="preserve"> </w:t>
      </w:r>
    </w:p>
    <w:p w14:paraId="2A4994CE" w14:textId="6AE58477" w:rsidR="004237CE" w:rsidRDefault="00000000" w:rsidP="00D06D20">
      <w:pPr>
        <w:pStyle w:val="divdocumentdivheading"/>
        <w:tabs>
          <w:tab w:val="left" w:pos="4370"/>
          <w:tab w:val="left" w:pos="10540"/>
        </w:tabs>
        <w:spacing w:before="260" w:line="320" w:lineRule="atLeast"/>
        <w:rPr>
          <w:smallCaps/>
          <w:sz w:val="26"/>
          <w:szCs w:val="26"/>
        </w:rPr>
      </w:pP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  </w:t>
      </w:r>
      <w:r>
        <w:rPr>
          <w:strike/>
          <w:color w:val="4A4A4A"/>
          <w:sz w:val="32"/>
        </w:rPr>
        <w:tab/>
      </w:r>
    </w:p>
    <w:p w14:paraId="0A09DBDF" w14:textId="22384B98" w:rsidR="00051277" w:rsidRPr="00051277" w:rsidRDefault="00051277" w:rsidP="00034816">
      <w:pPr>
        <w:pStyle w:val="divdocumentsinglecolumn"/>
        <w:spacing w:line="320" w:lineRule="atLeast"/>
        <w:rPr>
          <w:rStyle w:val="spandegree"/>
          <w:b w:val="0"/>
          <w:bCs w:val="0"/>
          <w:sz w:val="26"/>
          <w:szCs w:val="26"/>
        </w:rPr>
      </w:pPr>
      <w:r>
        <w:rPr>
          <w:rStyle w:val="spandegree"/>
          <w:sz w:val="26"/>
          <w:szCs w:val="26"/>
        </w:rPr>
        <w:t>SSC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High School, 2008</w:t>
      </w:r>
      <w:r>
        <w:rPr>
          <w:rStyle w:val="singlecolumnspanpaddedlinenth-child1"/>
          <w:sz w:val="26"/>
          <w:szCs w:val="26"/>
        </w:rPr>
        <w:t xml:space="preserve"> </w:t>
      </w:r>
      <w:r w:rsidRPr="00051277">
        <w:rPr>
          <w:rStyle w:val="spancompanyname"/>
          <w:b w:val="0"/>
          <w:bCs w:val="0"/>
          <w:sz w:val="26"/>
          <w:szCs w:val="26"/>
        </w:rPr>
        <w:t>VNHS</w:t>
      </w:r>
      <w:r>
        <w:rPr>
          <w:rStyle w:val="span"/>
          <w:sz w:val="26"/>
          <w:szCs w:val="26"/>
        </w:rPr>
        <w:t xml:space="preserve"> </w:t>
      </w:r>
      <w:r w:rsidR="0003481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Warangal</w:t>
      </w:r>
      <w:r w:rsidR="00034816">
        <w:rPr>
          <w:rStyle w:val="span"/>
          <w:sz w:val="26"/>
          <w:szCs w:val="26"/>
        </w:rPr>
        <w:t xml:space="preserve"> - IN, </w:t>
      </w:r>
      <w:r>
        <w:rPr>
          <w:rStyle w:val="Strong1"/>
          <w:b/>
          <w:bCs/>
          <w:sz w:val="26"/>
          <w:szCs w:val="26"/>
        </w:rPr>
        <w:t>80%</w:t>
      </w:r>
    </w:p>
    <w:p w14:paraId="308F8351" w14:textId="61012DF8" w:rsidR="004237CE" w:rsidRDefault="00000000" w:rsidP="00034816">
      <w:pPr>
        <w:pStyle w:val="divdocumentsinglecolumn"/>
        <w:spacing w:line="320" w:lineRule="atLeast"/>
        <w:rPr>
          <w:rStyle w:val="span"/>
          <w:sz w:val="26"/>
          <w:szCs w:val="26"/>
        </w:rPr>
      </w:pPr>
      <w:r>
        <w:rPr>
          <w:rStyle w:val="spandegree"/>
          <w:sz w:val="26"/>
          <w:szCs w:val="26"/>
        </w:rPr>
        <w:t>Intermediate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2010</w:t>
      </w:r>
      <w:r>
        <w:rPr>
          <w:rStyle w:val="singlecolumnspanpaddedlinenth-child1"/>
          <w:sz w:val="26"/>
          <w:szCs w:val="26"/>
        </w:rPr>
        <w:t xml:space="preserve"> </w:t>
      </w:r>
      <w:r w:rsidRPr="00051277">
        <w:rPr>
          <w:rStyle w:val="spancompanyname"/>
          <w:b w:val="0"/>
          <w:bCs w:val="0"/>
          <w:sz w:val="26"/>
          <w:szCs w:val="26"/>
        </w:rPr>
        <w:t>CV Raman Junior College</w:t>
      </w:r>
      <w:r>
        <w:rPr>
          <w:rStyle w:val="span"/>
          <w:sz w:val="26"/>
          <w:szCs w:val="26"/>
        </w:rPr>
        <w:t xml:space="preserve"> </w:t>
      </w:r>
      <w:r w:rsidR="0003481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Warangal</w:t>
      </w:r>
      <w:r w:rsidR="00034816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-</w:t>
      </w:r>
      <w:r w:rsidR="00034816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IN</w:t>
      </w:r>
      <w:r w:rsidR="00034816">
        <w:rPr>
          <w:rStyle w:val="span"/>
          <w:sz w:val="26"/>
          <w:szCs w:val="26"/>
        </w:rPr>
        <w:t xml:space="preserve">, </w:t>
      </w:r>
      <w:r>
        <w:rPr>
          <w:rStyle w:val="Strong1"/>
          <w:b/>
          <w:bCs/>
          <w:sz w:val="26"/>
          <w:szCs w:val="26"/>
        </w:rPr>
        <w:t>93%</w:t>
      </w:r>
    </w:p>
    <w:p w14:paraId="12276002" w14:textId="303449D5" w:rsidR="004237CE" w:rsidRDefault="00000000" w:rsidP="00034816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degree"/>
          <w:sz w:val="26"/>
          <w:szCs w:val="26"/>
        </w:rPr>
        <w:t>Bachelor of Technology</w:t>
      </w:r>
      <w:r>
        <w:rPr>
          <w:rStyle w:val="documentbeforecolonspace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>: Computer Science, 2014</w:t>
      </w:r>
      <w:r w:rsidR="00034816">
        <w:rPr>
          <w:rStyle w:val="singlecolumnspanpaddedlinenth-child1"/>
          <w:sz w:val="26"/>
          <w:szCs w:val="26"/>
        </w:rPr>
        <w:t xml:space="preserve">, </w:t>
      </w:r>
      <w:r w:rsidRPr="00034816">
        <w:rPr>
          <w:rStyle w:val="spancompanyname"/>
          <w:b w:val="0"/>
          <w:bCs w:val="0"/>
          <w:sz w:val="26"/>
          <w:szCs w:val="26"/>
        </w:rPr>
        <w:t xml:space="preserve">Kakatiya Institute of Technology </w:t>
      </w:r>
      <w:r w:rsidR="000F108F" w:rsidRPr="00034816">
        <w:rPr>
          <w:rStyle w:val="spancompanyname"/>
          <w:b w:val="0"/>
          <w:bCs w:val="0"/>
          <w:sz w:val="26"/>
          <w:szCs w:val="26"/>
        </w:rPr>
        <w:t xml:space="preserve">&amp; </w:t>
      </w:r>
      <w:r w:rsidRPr="00034816">
        <w:rPr>
          <w:rStyle w:val="spancompanyname"/>
          <w:b w:val="0"/>
          <w:bCs w:val="0"/>
          <w:sz w:val="26"/>
          <w:szCs w:val="26"/>
        </w:rPr>
        <w:t>Science</w:t>
      </w:r>
      <w:r>
        <w:rPr>
          <w:rStyle w:val="spancompanyname"/>
          <w:sz w:val="26"/>
          <w:szCs w:val="26"/>
        </w:rPr>
        <w:t xml:space="preserve"> (KITS)</w:t>
      </w:r>
    </w:p>
    <w:p w14:paraId="0FDA7C8A" w14:textId="3996163E" w:rsidR="002D3FC0" w:rsidRPr="006A2091" w:rsidRDefault="00000000">
      <w:pPr>
        <w:pStyle w:val="p"/>
        <w:spacing w:line="320" w:lineRule="atLeast"/>
        <w:rPr>
          <w:rStyle w:val="span"/>
          <w:b/>
          <w:bCs/>
          <w:sz w:val="26"/>
          <w:szCs w:val="26"/>
        </w:rPr>
      </w:pPr>
      <w:r>
        <w:rPr>
          <w:rStyle w:val="span"/>
          <w:sz w:val="26"/>
          <w:szCs w:val="26"/>
        </w:rPr>
        <w:t xml:space="preserve">Graduated with Honors </w:t>
      </w:r>
      <w:r w:rsidR="006A2091" w:rsidRPr="006A2091">
        <w:rPr>
          <w:rStyle w:val="span"/>
          <w:b/>
          <w:bCs/>
          <w:sz w:val="26"/>
          <w:szCs w:val="26"/>
        </w:rPr>
        <w:t>85%</w:t>
      </w:r>
    </w:p>
    <w:p w14:paraId="51EDE1A9" w14:textId="77777777" w:rsidR="004237CE" w:rsidRDefault="00000000" w:rsidP="00051277">
      <w:pPr>
        <w:pStyle w:val="divdocumentdivheading"/>
        <w:pBdr>
          <w:bottom w:val="none" w:sz="0" w:space="1" w:color="auto"/>
        </w:pBdr>
        <w:tabs>
          <w:tab w:val="left" w:pos="3523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4A4A4A"/>
          <w:sz w:val="32"/>
        </w:rPr>
        <w:tab/>
      </w:r>
    </w:p>
    <w:p w14:paraId="29B57BF6" w14:textId="6F4F2590" w:rsidR="00EB36E6" w:rsidRPr="00EB36E6" w:rsidRDefault="00EB36E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rPr>
          <w:sz w:val="26"/>
          <w:szCs w:val="26"/>
        </w:rPr>
      </w:pPr>
      <w:r w:rsidRPr="00EB36E6">
        <w:rPr>
          <w:sz w:val="26"/>
          <w:szCs w:val="26"/>
        </w:rPr>
        <w:t xml:space="preserve">IT professional with </w:t>
      </w:r>
      <w:r w:rsidR="00051277">
        <w:rPr>
          <w:sz w:val="26"/>
          <w:szCs w:val="26"/>
        </w:rPr>
        <w:t>10</w:t>
      </w:r>
      <w:r w:rsidRPr="00EB36E6">
        <w:rPr>
          <w:sz w:val="26"/>
          <w:szCs w:val="26"/>
        </w:rPr>
        <w:t>+ years of experience in Atlassian tools (JIRA, Confluence, JSM, Bitbucket), Automation, scripting, and cloud platforms. Skilled in Agile methodologies, systems integration, and ITIL-based process improvement. Proven ability to lead migrations, troubleshooting network issues,</w:t>
      </w:r>
      <w:r>
        <w:rPr>
          <w:sz w:val="26"/>
          <w:szCs w:val="26"/>
        </w:rPr>
        <w:t xml:space="preserve"> </w:t>
      </w:r>
      <w:r w:rsidRPr="00EB36E6">
        <w:rPr>
          <w:sz w:val="26"/>
          <w:szCs w:val="26"/>
        </w:rPr>
        <w:t>and drive change in enterprise environments.</w:t>
      </w:r>
      <w:r>
        <w:rPr>
          <w:sz w:val="26"/>
          <w:szCs w:val="26"/>
        </w:rPr>
        <w:t xml:space="preserve">  </w:t>
      </w:r>
    </w:p>
    <w:p w14:paraId="783966CA" w14:textId="77777777" w:rsidR="004237CE" w:rsidRDefault="00000000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trike/>
          <w:color w:val="4A4A4A"/>
          <w:sz w:val="32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4A4A4A"/>
          <w:sz w:val="32"/>
        </w:rPr>
        <w:tab/>
      </w:r>
    </w:p>
    <w:p w14:paraId="168B69DB" w14:textId="77777777" w:rsidR="00034816" w:rsidRDefault="00034816" w:rsidP="005B3DC2">
      <w:pPr>
        <w:rPr>
          <w:b/>
          <w:bCs/>
          <w:sz w:val="26"/>
          <w:szCs w:val="26"/>
        </w:rPr>
      </w:pPr>
    </w:p>
    <w:p w14:paraId="130827B0" w14:textId="50B3A345" w:rsidR="00051277" w:rsidRPr="00051277" w:rsidRDefault="00051277" w:rsidP="005B3DC2">
      <w:pPr>
        <w:rPr>
          <w:b/>
          <w:bCs/>
          <w:sz w:val="26"/>
          <w:szCs w:val="26"/>
        </w:rPr>
      </w:pPr>
      <w:r w:rsidRPr="00051277">
        <w:rPr>
          <w:b/>
          <w:bCs/>
          <w:sz w:val="26"/>
          <w:szCs w:val="26"/>
        </w:rPr>
        <w:t>Atlassian Ecosystem Tools:</w:t>
      </w:r>
      <w:r w:rsidRPr="00051277">
        <w:rPr>
          <w:sz w:val="26"/>
          <w:szCs w:val="26"/>
        </w:rPr>
        <w:t xml:space="preserve"> Jira Software, Jira Service Management, Jira Asset Management, Confluence, Bitbucket, Bamboo, Trello</w:t>
      </w:r>
    </w:p>
    <w:p w14:paraId="442B2C4C" w14:textId="1A430B73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Hosting Types:</w:t>
      </w:r>
      <w:r w:rsidRPr="00051277">
        <w:rPr>
          <w:sz w:val="26"/>
          <w:szCs w:val="26"/>
        </w:rPr>
        <w:t xml:space="preserve"> Atlassian Cloud, Data Cent</w:t>
      </w:r>
      <w:r>
        <w:rPr>
          <w:sz w:val="26"/>
          <w:szCs w:val="26"/>
        </w:rPr>
        <w:t>er</w:t>
      </w:r>
      <w:r w:rsidRPr="00051277">
        <w:rPr>
          <w:sz w:val="26"/>
          <w:szCs w:val="26"/>
        </w:rPr>
        <w:t>, Server</w:t>
      </w:r>
    </w:p>
    <w:p w14:paraId="474F2717" w14:textId="054D68C6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Add-ons &amp; Marketplace Apps:</w:t>
      </w:r>
      <w:r w:rsidRPr="00051277">
        <w:rPr>
          <w:sz w:val="26"/>
          <w:szCs w:val="26"/>
        </w:rPr>
        <w:t xml:space="preserve"> Script</w:t>
      </w:r>
      <w:r w:rsidR="00034816">
        <w:rPr>
          <w:sz w:val="26"/>
          <w:szCs w:val="26"/>
        </w:rPr>
        <w:t xml:space="preserve"> </w:t>
      </w:r>
      <w:r w:rsidRPr="00051277">
        <w:rPr>
          <w:sz w:val="26"/>
          <w:szCs w:val="26"/>
        </w:rPr>
        <w:t xml:space="preserve">Runner, Automation for Jira, JSU, JETI, Jira </w:t>
      </w:r>
      <w:proofErr w:type="spellStart"/>
      <w:r w:rsidRPr="00051277">
        <w:rPr>
          <w:sz w:val="26"/>
          <w:szCs w:val="26"/>
        </w:rPr>
        <w:t>Misc</w:t>
      </w:r>
      <w:proofErr w:type="spellEnd"/>
      <w:r w:rsidRPr="00051277">
        <w:rPr>
          <w:sz w:val="26"/>
          <w:szCs w:val="26"/>
        </w:rPr>
        <w:t xml:space="preserve"> Workflow, Tempo, Xray, Zephyr Scale, Advanced Roadmaps, Draw.io, Table Enhancer, Figma, Time to SLA </w:t>
      </w:r>
      <w:proofErr w:type="spellStart"/>
      <w:r w:rsidRPr="00051277">
        <w:rPr>
          <w:sz w:val="26"/>
          <w:szCs w:val="26"/>
        </w:rPr>
        <w:t>etc</w:t>
      </w:r>
      <w:proofErr w:type="spellEnd"/>
    </w:p>
    <w:p w14:paraId="40C0EC04" w14:textId="6AE47474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Infrastructure &amp; Development Tools:</w:t>
      </w:r>
      <w:r w:rsidRPr="00051277">
        <w:rPr>
          <w:sz w:val="26"/>
          <w:szCs w:val="26"/>
        </w:rPr>
        <w:t xml:space="preserve"> Linux servers, Windows, AWS, Jenkins, Git, Azure DevOps, Scripting, REST API, Python</w:t>
      </w:r>
    </w:p>
    <w:p w14:paraId="08744E87" w14:textId="60108F94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Monitoring &amp; Reporting:</w:t>
      </w:r>
      <w:r w:rsidRPr="00051277">
        <w:rPr>
          <w:sz w:val="26"/>
          <w:szCs w:val="26"/>
        </w:rPr>
        <w:t xml:space="preserve"> Zabbix, Power BI, </w:t>
      </w:r>
      <w:proofErr w:type="spellStart"/>
      <w:r w:rsidRPr="00051277">
        <w:rPr>
          <w:sz w:val="26"/>
          <w:szCs w:val="26"/>
        </w:rPr>
        <w:t>EasyBI</w:t>
      </w:r>
      <w:proofErr w:type="spellEnd"/>
      <w:r w:rsidRPr="00051277">
        <w:rPr>
          <w:sz w:val="26"/>
          <w:szCs w:val="26"/>
        </w:rPr>
        <w:t xml:space="preserve">, Dashboard Hub, Rich Filter, Gantt, Agile Velocity Charts </w:t>
      </w:r>
      <w:proofErr w:type="spellStart"/>
      <w:r w:rsidRPr="00051277">
        <w:rPr>
          <w:sz w:val="26"/>
          <w:szCs w:val="26"/>
        </w:rPr>
        <w:t>etc</w:t>
      </w:r>
      <w:proofErr w:type="spellEnd"/>
    </w:p>
    <w:p w14:paraId="49129147" w14:textId="4F1039F0" w:rsidR="00051277" w:rsidRPr="00051277" w:rsidRDefault="00051277" w:rsidP="005B3DC2">
      <w:pPr>
        <w:rPr>
          <w:sz w:val="26"/>
          <w:szCs w:val="26"/>
        </w:rPr>
      </w:pPr>
      <w:r w:rsidRPr="00051277">
        <w:rPr>
          <w:b/>
          <w:bCs/>
          <w:sz w:val="26"/>
          <w:szCs w:val="26"/>
        </w:rPr>
        <w:t>Integration &amp; Communication:</w:t>
      </w:r>
      <w:r w:rsidRPr="00051277">
        <w:rPr>
          <w:sz w:val="26"/>
          <w:szCs w:val="26"/>
        </w:rPr>
        <w:t xml:space="preserve"> MS Teams, Slack, Snow, Zendesk, Freshdesk</w:t>
      </w:r>
      <w:r w:rsidR="005B3DC2">
        <w:rPr>
          <w:sz w:val="26"/>
          <w:szCs w:val="26"/>
        </w:rPr>
        <w:t>, Other internal tools</w:t>
      </w:r>
    </w:p>
    <w:p w14:paraId="4AC6FAB5" w14:textId="19658546" w:rsidR="00051277" w:rsidRPr="00051277" w:rsidRDefault="00051277" w:rsidP="005B3DC2">
      <w:pPr>
        <w:rPr>
          <w:sz w:val="26"/>
          <w:szCs w:val="26"/>
        </w:rPr>
      </w:pPr>
      <w:r w:rsidRPr="005B3DC2">
        <w:rPr>
          <w:b/>
          <w:bCs/>
          <w:sz w:val="26"/>
          <w:szCs w:val="26"/>
        </w:rPr>
        <w:lastRenderedPageBreak/>
        <w:t>Project &amp; Process Management</w:t>
      </w:r>
      <w:r w:rsidRPr="00051277">
        <w:rPr>
          <w:sz w:val="26"/>
          <w:szCs w:val="26"/>
        </w:rPr>
        <w:t xml:space="preserve">: Agile, </w:t>
      </w:r>
      <w:proofErr w:type="spellStart"/>
      <w:r w:rsidRPr="00051277">
        <w:rPr>
          <w:sz w:val="26"/>
          <w:szCs w:val="26"/>
        </w:rPr>
        <w:t>SAFe</w:t>
      </w:r>
      <w:proofErr w:type="spellEnd"/>
      <w:r w:rsidRPr="00051277">
        <w:rPr>
          <w:sz w:val="26"/>
          <w:szCs w:val="26"/>
        </w:rPr>
        <w:t>, ITIL frameworks, Change/Incident Management, Migrations - Jira/Confluence - (Cloud to Cloud/ Data center to Cloud)</w:t>
      </w:r>
    </w:p>
    <w:p w14:paraId="47EF1EC9" w14:textId="77777777" w:rsidR="00051277" w:rsidRDefault="00051277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2DF55241" w14:textId="77777777" w:rsidR="00034816" w:rsidRDefault="0003481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2986431F" w14:textId="77777777" w:rsidR="00034816" w:rsidRDefault="00034816" w:rsidP="00051277">
      <w:pPr>
        <w:pStyle w:val="divdocumentdivheading"/>
        <w:pBdr>
          <w:bottom w:val="none" w:sz="0" w:space="1" w:color="auto"/>
        </w:pBdr>
        <w:tabs>
          <w:tab w:val="left" w:pos="4708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</w:p>
    <w:p w14:paraId="5642ABB1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Atlassian Ecosystem</w:t>
      </w:r>
    </w:p>
    <w:p w14:paraId="56C17FBD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Tools:</w:t>
      </w:r>
      <w:r>
        <w:rPr>
          <w:vanish/>
          <w:sz w:val="26"/>
          <w:szCs w:val="26"/>
        </w:rPr>
        <w:t xml:space="preserve"> Jira Software, Jira Service Management, Jira Asset Management, Confluence, Bitbucket, Bamboo, Trello</w:t>
      </w:r>
    </w:p>
    <w:p w14:paraId="584E58B7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Hosting Types:</w:t>
      </w:r>
      <w:r>
        <w:rPr>
          <w:vanish/>
          <w:sz w:val="26"/>
          <w:szCs w:val="26"/>
        </w:rPr>
        <w:t xml:space="preserve"> Atlassian Cloud, Data Center, Server</w:t>
      </w:r>
    </w:p>
    <w:p w14:paraId="50AE4344" w14:textId="77777777" w:rsidR="004237CE" w:rsidRDefault="00000000">
      <w:pPr>
        <w:pStyle w:val="documentulliParagraph"/>
        <w:numPr>
          <w:ilvl w:val="0"/>
          <w:numId w:val="3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rStyle w:val="Strong1"/>
          <w:b/>
          <w:bCs/>
          <w:vanish/>
          <w:sz w:val="26"/>
          <w:szCs w:val="26"/>
        </w:rPr>
        <w:t>Add-ons &amp; Marketplace Apps:</w:t>
      </w:r>
      <w:r>
        <w:rPr>
          <w:vanish/>
          <w:sz w:val="26"/>
          <w:szCs w:val="26"/>
        </w:rPr>
        <w:t>ScriptRunner, Automation for Jira, JSU, JETI, Jira Misc Workflow, Tempo, Xray, Zephyr Scale, Advanced Roadmaps, Draw.io, Table Enhancer, Figma, Time to SLA etc</w:t>
      </w:r>
    </w:p>
    <w:p w14:paraId="485758ED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Infrastructure &amp; Development Tools</w:t>
      </w:r>
    </w:p>
    <w:p w14:paraId="59FB520A" w14:textId="77777777" w:rsidR="004237CE" w:rsidRDefault="00000000">
      <w:pPr>
        <w:pStyle w:val="documentullinth-last-child1Paragraph"/>
        <w:numPr>
          <w:ilvl w:val="0"/>
          <w:numId w:val="3"/>
        </w:numPr>
        <w:spacing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Linux, Windows, AWS, Jenkins, Git, Azure DevOps, Scripting, REST API, Python</w:t>
      </w:r>
    </w:p>
    <w:p w14:paraId="19873096" w14:textId="77777777" w:rsidR="004237CE" w:rsidRDefault="004237CE">
      <w:pPr>
        <w:pStyle w:val="div"/>
        <w:spacing w:line="100" w:lineRule="exact"/>
        <w:rPr>
          <w:vanish/>
          <w:sz w:val="26"/>
          <w:szCs w:val="26"/>
        </w:rPr>
      </w:pPr>
    </w:p>
    <w:p w14:paraId="725FB3FE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Monitoring &amp; Reporting</w:t>
      </w:r>
    </w:p>
    <w:p w14:paraId="5C891EBE" w14:textId="77777777" w:rsidR="004237CE" w:rsidRDefault="00000000">
      <w:pPr>
        <w:pStyle w:val="documentulliParagraph"/>
        <w:numPr>
          <w:ilvl w:val="0"/>
          <w:numId w:val="4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Zabbix, Power BI, EasyBI, Dashboard Hub, Rich Filter, Gantt, Agile Velocity Charts etc</w:t>
      </w:r>
    </w:p>
    <w:p w14:paraId="136D4873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Integration &amp; Communication</w:t>
      </w:r>
    </w:p>
    <w:p w14:paraId="62812D0E" w14:textId="77777777" w:rsidR="004237CE" w:rsidRDefault="00000000">
      <w:pPr>
        <w:pStyle w:val="documentulliParagraph"/>
        <w:numPr>
          <w:ilvl w:val="0"/>
          <w:numId w:val="4"/>
        </w:numPr>
        <w:spacing w:after="100"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MS Teams, Slack, Snow, Zendesk, Freshdesk</w:t>
      </w:r>
    </w:p>
    <w:p w14:paraId="10AA64A8" w14:textId="77777777" w:rsidR="004237CE" w:rsidRDefault="00000000">
      <w:pPr>
        <w:pStyle w:val="p"/>
        <w:spacing w:line="320" w:lineRule="atLeast"/>
        <w:ind w:left="200"/>
        <w:rPr>
          <w:vanish/>
          <w:sz w:val="26"/>
          <w:szCs w:val="26"/>
        </w:rPr>
      </w:pPr>
      <w:r>
        <w:rPr>
          <w:rStyle w:val="Strong1"/>
          <w:b/>
          <w:bCs/>
          <w:i/>
          <w:iCs/>
          <w:vanish/>
          <w:sz w:val="26"/>
          <w:szCs w:val="26"/>
        </w:rPr>
        <w:t>Project &amp; Process Management</w:t>
      </w:r>
    </w:p>
    <w:p w14:paraId="73E42A17" w14:textId="77777777" w:rsidR="004237CE" w:rsidRDefault="00000000">
      <w:pPr>
        <w:pStyle w:val="documentullinth-last-child1Paragraph"/>
        <w:numPr>
          <w:ilvl w:val="0"/>
          <w:numId w:val="4"/>
        </w:numPr>
        <w:spacing w:line="320" w:lineRule="atLeast"/>
        <w:ind w:left="460" w:hanging="220"/>
        <w:rPr>
          <w:vanish/>
          <w:sz w:val="26"/>
          <w:szCs w:val="26"/>
        </w:rPr>
      </w:pPr>
      <w:r>
        <w:rPr>
          <w:vanish/>
          <w:sz w:val="26"/>
          <w:szCs w:val="26"/>
        </w:rPr>
        <w:t>Agile, SAFe, ITIL frameworks, Change/Incident Management, Migrations - Jira/Confluence - (Cloud to Cloud/ Data center to Cloud)</w:t>
      </w:r>
    </w:p>
    <w:p w14:paraId="132FA2E1" w14:textId="77777777" w:rsidR="004237CE" w:rsidRDefault="00000000">
      <w:pPr>
        <w:pStyle w:val="divdocumentdivheading"/>
        <w:tabs>
          <w:tab w:val="left" w:pos="3189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mallCaps/>
          <w:sz w:val="26"/>
          <w:szCs w:val="26"/>
        </w:rPr>
        <w:t xml:space="preserve"> </w:t>
      </w: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Certifications and Licenses   </w:t>
      </w:r>
      <w:r>
        <w:rPr>
          <w:strike/>
          <w:color w:val="4A4A4A"/>
          <w:sz w:val="32"/>
        </w:rPr>
        <w:tab/>
      </w:r>
    </w:p>
    <w:p w14:paraId="25884238" w14:textId="3339529A" w:rsidR="004237CE" w:rsidRDefault="00000000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>
        <w:rPr>
          <w:sz w:val="26"/>
          <w:szCs w:val="26"/>
        </w:rPr>
        <w:t xml:space="preserve">Atlassian </w:t>
      </w:r>
      <w:r w:rsidR="000F108F">
        <w:rPr>
          <w:sz w:val="26"/>
          <w:szCs w:val="26"/>
        </w:rPr>
        <w:t>Certified</w:t>
      </w:r>
      <w:r>
        <w:rPr>
          <w:sz w:val="26"/>
          <w:szCs w:val="26"/>
        </w:rPr>
        <w:t xml:space="preserve"> Jira Software Essentials</w:t>
      </w:r>
    </w:p>
    <w:p w14:paraId="76D706AE" w14:textId="292AF884" w:rsidR="005B3DC2" w:rsidRPr="005B3DC2" w:rsidRDefault="005B3DC2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 w:rsidRPr="005B3DC2">
        <w:rPr>
          <w:sz w:val="26"/>
          <w:szCs w:val="26"/>
        </w:rPr>
        <w:t>Atlassian Credentialed in ROVO Fundamentals</w:t>
      </w:r>
    </w:p>
    <w:p w14:paraId="3ADDA82A" w14:textId="5E7BF80D" w:rsidR="005B3DC2" w:rsidRDefault="005B3DC2" w:rsidP="005B3DC2">
      <w:pPr>
        <w:pStyle w:val="p"/>
        <w:numPr>
          <w:ilvl w:val="0"/>
          <w:numId w:val="9"/>
        </w:numPr>
        <w:spacing w:line="320" w:lineRule="atLeast"/>
        <w:rPr>
          <w:sz w:val="26"/>
          <w:szCs w:val="26"/>
        </w:rPr>
      </w:pPr>
      <w:r w:rsidRPr="005B3DC2">
        <w:rPr>
          <w:sz w:val="26"/>
          <w:szCs w:val="26"/>
        </w:rPr>
        <w:t>Atlassian Certified Professional</w:t>
      </w:r>
    </w:p>
    <w:p w14:paraId="776125D3" w14:textId="5905BCFD" w:rsidR="004237CE" w:rsidRDefault="00000000">
      <w:pPr>
        <w:pStyle w:val="divdocumentdivheading"/>
        <w:tabs>
          <w:tab w:val="left" w:pos="4146"/>
          <w:tab w:val="left" w:pos="10540"/>
        </w:tabs>
        <w:spacing w:before="260" w:line="320" w:lineRule="atLeast"/>
        <w:jc w:val="center"/>
        <w:rPr>
          <w:smallCaps/>
          <w:sz w:val="26"/>
          <w:szCs w:val="26"/>
        </w:rPr>
      </w:pPr>
      <w:r>
        <w:rPr>
          <w:strike/>
          <w:color w:val="4A4A4A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4A4A4A"/>
          <w:sz w:val="32"/>
        </w:rPr>
        <w:tab/>
      </w:r>
    </w:p>
    <w:p w14:paraId="64F4F46E" w14:textId="767661A4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 xml:space="preserve">O&amp;M </w:t>
      </w:r>
      <w:r w:rsidR="00564F36">
        <w:rPr>
          <w:rStyle w:val="spanjobtitle"/>
          <w:sz w:val="26"/>
          <w:szCs w:val="26"/>
        </w:rPr>
        <w:t>Specialist:</w:t>
      </w:r>
      <w:r w:rsidR="000F108F">
        <w:rPr>
          <w:rStyle w:val="spanjobtitle"/>
          <w:sz w:val="26"/>
          <w:szCs w:val="26"/>
        </w:rPr>
        <w:t xml:space="preserve"> </w:t>
      </w:r>
      <w:r>
        <w:rPr>
          <w:rStyle w:val="spanjobtitle"/>
          <w:sz w:val="26"/>
          <w:szCs w:val="26"/>
        </w:rPr>
        <w:t>Atlassian Stack</w:t>
      </w:r>
      <w:r w:rsidR="000F108F">
        <w:rPr>
          <w:rStyle w:val="spanjobtitle"/>
          <w:sz w:val="26"/>
          <w:szCs w:val="26"/>
        </w:rPr>
        <w:t xml:space="preserve"> -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5B3DC2">
        <w:rPr>
          <w:rStyle w:val="span"/>
          <w:sz w:val="26"/>
          <w:szCs w:val="26"/>
        </w:rPr>
        <w:t xml:space="preserve">Apr </w:t>
      </w:r>
      <w:r>
        <w:rPr>
          <w:rStyle w:val="span"/>
          <w:sz w:val="26"/>
          <w:szCs w:val="26"/>
        </w:rPr>
        <w:t>202</w:t>
      </w:r>
      <w:r w:rsidR="005B3DC2">
        <w:rPr>
          <w:rStyle w:val="span"/>
          <w:sz w:val="26"/>
          <w:szCs w:val="26"/>
        </w:rPr>
        <w:t>5</w:t>
      </w:r>
      <w:r>
        <w:rPr>
          <w:rStyle w:val="span"/>
          <w:sz w:val="26"/>
          <w:szCs w:val="26"/>
        </w:rPr>
        <w:t xml:space="preserve"> - Current </w:t>
      </w:r>
    </w:p>
    <w:p w14:paraId="48F25ACE" w14:textId="25639BBD" w:rsidR="002D3FC0" w:rsidRDefault="00000000">
      <w:pPr>
        <w:pStyle w:val="spanpaddedline"/>
        <w:spacing w:line="320" w:lineRule="atLeast"/>
        <w:rPr>
          <w:sz w:val="26"/>
          <w:szCs w:val="26"/>
        </w:rPr>
      </w:pPr>
      <w:r>
        <w:rPr>
          <w:rStyle w:val="spancompanyname"/>
          <w:sz w:val="26"/>
          <w:szCs w:val="26"/>
        </w:rPr>
        <w:t xml:space="preserve">Tesnus Technology LLC – OPC </w:t>
      </w:r>
      <w:r>
        <w:rPr>
          <w:rStyle w:val="span"/>
          <w:sz w:val="26"/>
          <w:szCs w:val="26"/>
        </w:rPr>
        <w:t>- Abu Dhabi, UAE</w:t>
      </w:r>
    </w:p>
    <w:p w14:paraId="0DC5DAD6" w14:textId="43CC1F91" w:rsidR="002D3FC0" w:rsidRDefault="002D3FC0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Delivered full-scale Jira and JSM implementations, including SLAs, fields, workflows, Screens, fields, customizations and created process guides.</w:t>
      </w:r>
    </w:p>
    <w:p w14:paraId="26117123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As a primary point of contact for all Atlassian-related requests, supporting multiple Jira and Confluence environments.</w:t>
      </w:r>
    </w:p>
    <w:p w14:paraId="062DFFA5" w14:textId="4DE01F11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 xml:space="preserve"> platform health, performance, and availability across Jira Software, JSM, and Confluence.</w:t>
      </w:r>
    </w:p>
    <w:p w14:paraId="2DB50BB3" w14:textId="3161ECAF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Design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and implement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Jira configurations including workflows, schemes, dashboards, permissions, SLAs, and reports.</w:t>
      </w:r>
    </w:p>
    <w:p w14:paraId="158E92B2" w14:textId="7476FDB4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Administer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Confluence spaces, page structures, templates, macros, and space-level permissions.</w:t>
      </w:r>
    </w:p>
    <w:p w14:paraId="199E60C7" w14:textId="51046FBA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Implement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application security best practices, ensuring compliance with internal governance standards.</w:t>
      </w:r>
    </w:p>
    <w:p w14:paraId="6BF368EA" w14:textId="14C1B92A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 xml:space="preserve"> user access, roles, groups, and permission models, resolving access and security issues.</w:t>
      </w:r>
    </w:p>
    <w:p w14:paraId="740CC2CE" w14:textId="6EA86DA5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Configure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>, maintain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>, and optimize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 xml:space="preserve"> Atlassian Marketplace apps (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>, Zephyr Scale, Tempo, Rich Filters, Dashboard Hub).</w:t>
      </w:r>
    </w:p>
    <w:p w14:paraId="289A44F6" w14:textId="1F49760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Develop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and maintain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automation workflows using Jira Automation and 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 xml:space="preserve"> (Groovy).</w:t>
      </w:r>
    </w:p>
    <w:p w14:paraId="4154490A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Support REST API integration with MS Teams, Power BI, Zendesk, and internal systems.</w:t>
      </w:r>
    </w:p>
    <w:p w14:paraId="5982DCE6" w14:textId="323F213E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Provide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 xml:space="preserve"> user training, documentation, and best-practice guidance to drive tool adoption.</w:t>
      </w:r>
    </w:p>
    <w:p w14:paraId="0C613C59" w14:textId="4E849A05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Create</w:t>
      </w:r>
      <w:r w:rsidR="006A2091">
        <w:rPr>
          <w:rStyle w:val="span"/>
          <w:sz w:val="26"/>
          <w:szCs w:val="26"/>
        </w:rPr>
        <w:t>d</w:t>
      </w:r>
      <w:r w:rsidRPr="005B3DC2">
        <w:rPr>
          <w:rStyle w:val="span"/>
          <w:sz w:val="26"/>
          <w:szCs w:val="26"/>
        </w:rPr>
        <w:t xml:space="preserve"> and maintain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knowledge bases, </w:t>
      </w:r>
      <w:proofErr w:type="gramStart"/>
      <w:r w:rsidRPr="005B3DC2">
        <w:rPr>
          <w:rStyle w:val="span"/>
          <w:sz w:val="26"/>
          <w:szCs w:val="26"/>
        </w:rPr>
        <w:t>process</w:t>
      </w:r>
      <w:proofErr w:type="gramEnd"/>
      <w:r w:rsidRPr="005B3DC2">
        <w:rPr>
          <w:rStyle w:val="span"/>
          <w:sz w:val="26"/>
          <w:szCs w:val="26"/>
        </w:rPr>
        <w:t xml:space="preserve"> documentation, and user guides in Confluence.</w:t>
      </w:r>
    </w:p>
    <w:p w14:paraId="0954DF2D" w14:textId="66423633" w:rsid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Support</w:t>
      </w:r>
      <w:r w:rsidR="006A2091">
        <w:rPr>
          <w:rStyle w:val="span"/>
          <w:sz w:val="26"/>
          <w:szCs w:val="26"/>
        </w:rPr>
        <w:t>ed</w:t>
      </w:r>
      <w:r w:rsidRPr="005B3DC2">
        <w:rPr>
          <w:rStyle w:val="span"/>
          <w:sz w:val="26"/>
          <w:szCs w:val="26"/>
        </w:rPr>
        <w:t xml:space="preserve"> ITIL processes including Incident, Change, Problem, and RCA management.</w:t>
      </w:r>
    </w:p>
    <w:p w14:paraId="5B56899F" w14:textId="77777777" w:rsidR="005B3DC2" w:rsidRDefault="005B3DC2" w:rsidP="005B3DC2">
      <w:pPr>
        <w:pStyle w:val="documentulliParagraph"/>
        <w:spacing w:after="100" w:line="320" w:lineRule="atLeast"/>
        <w:rPr>
          <w:rStyle w:val="span"/>
          <w:sz w:val="26"/>
          <w:szCs w:val="26"/>
        </w:rPr>
      </w:pPr>
    </w:p>
    <w:p w14:paraId="778027DB" w14:textId="368CB642" w:rsidR="005B3DC2" w:rsidRDefault="005B3DC2" w:rsidP="005B3DC2">
      <w:pPr>
        <w:pStyle w:val="divdocumentsinglecolumn"/>
        <w:spacing w:line="320" w:lineRule="atLeast"/>
        <w:rPr>
          <w:sz w:val="26"/>
          <w:szCs w:val="26"/>
        </w:rPr>
      </w:pPr>
      <w:r w:rsidRPr="005B3DC2">
        <w:rPr>
          <w:rStyle w:val="spanjobtitle"/>
          <w:sz w:val="26"/>
          <w:szCs w:val="26"/>
        </w:rPr>
        <w:t xml:space="preserve">Atlassian Jira </w:t>
      </w:r>
      <w:r>
        <w:rPr>
          <w:rStyle w:val="spanjobtitle"/>
          <w:sz w:val="26"/>
          <w:szCs w:val="26"/>
        </w:rPr>
        <w:t xml:space="preserve">&amp; Process </w:t>
      </w:r>
      <w:r w:rsidRPr="005B3DC2">
        <w:rPr>
          <w:rStyle w:val="spanjobtitle"/>
          <w:sz w:val="26"/>
          <w:szCs w:val="26"/>
        </w:rPr>
        <w:t>Specialist</w:t>
      </w:r>
      <w:r>
        <w:rPr>
          <w:rStyle w:val="span"/>
          <w:sz w:val="26"/>
          <w:szCs w:val="26"/>
        </w:rPr>
        <w:t xml:space="preserve">, Jun </w:t>
      </w:r>
      <w:r w:rsidRPr="005B3DC2">
        <w:rPr>
          <w:rStyle w:val="span"/>
          <w:sz w:val="26"/>
          <w:szCs w:val="26"/>
        </w:rPr>
        <w:t xml:space="preserve">2023 </w:t>
      </w:r>
      <w:r>
        <w:rPr>
          <w:rStyle w:val="span"/>
          <w:sz w:val="26"/>
          <w:szCs w:val="26"/>
        </w:rPr>
        <w:t>–</w:t>
      </w:r>
      <w:r w:rsidRPr="005B3DC2">
        <w:rPr>
          <w:rStyle w:val="span"/>
          <w:sz w:val="26"/>
          <w:szCs w:val="26"/>
        </w:rPr>
        <w:t xml:space="preserve"> </w:t>
      </w:r>
      <w:r>
        <w:rPr>
          <w:rStyle w:val="span"/>
          <w:sz w:val="26"/>
          <w:szCs w:val="26"/>
        </w:rPr>
        <w:t xml:space="preserve">Mar </w:t>
      </w:r>
      <w:r w:rsidRPr="005B3DC2">
        <w:rPr>
          <w:rStyle w:val="span"/>
          <w:sz w:val="26"/>
          <w:szCs w:val="26"/>
        </w:rPr>
        <w:t>2025</w:t>
      </w:r>
    </w:p>
    <w:p w14:paraId="51777DA1" w14:textId="795A7A99" w:rsidR="005B3DC2" w:rsidRPr="005B3DC2" w:rsidRDefault="005B3DC2" w:rsidP="005B3DC2">
      <w:pPr>
        <w:pStyle w:val="spanpaddedline"/>
        <w:spacing w:line="320" w:lineRule="atLeast"/>
        <w:rPr>
          <w:rStyle w:val="span"/>
          <w:sz w:val="26"/>
          <w:szCs w:val="26"/>
        </w:rPr>
      </w:pPr>
      <w:proofErr w:type="spellStart"/>
      <w:r w:rsidRPr="00062E06">
        <w:rPr>
          <w:rStyle w:val="span"/>
          <w:b/>
          <w:bCs/>
          <w:sz w:val="26"/>
          <w:szCs w:val="26"/>
        </w:rPr>
        <w:t>Elitser</w:t>
      </w:r>
      <w:proofErr w:type="spellEnd"/>
      <w:r w:rsidRPr="00062E06">
        <w:rPr>
          <w:rStyle w:val="span"/>
          <w:b/>
          <w:bCs/>
          <w:sz w:val="26"/>
          <w:szCs w:val="26"/>
        </w:rPr>
        <w:t xml:space="preserve"> (Client: Core42)</w:t>
      </w:r>
      <w:r w:rsidR="00062E06">
        <w:rPr>
          <w:rStyle w:val="span"/>
          <w:b/>
          <w:bCs/>
          <w:sz w:val="26"/>
          <w:szCs w:val="26"/>
        </w:rPr>
        <w:t xml:space="preserve"> </w:t>
      </w:r>
      <w:r w:rsidRPr="00062E06">
        <w:rPr>
          <w:rStyle w:val="span"/>
          <w:b/>
          <w:bCs/>
          <w:sz w:val="26"/>
          <w:szCs w:val="26"/>
        </w:rPr>
        <w:t>-</w:t>
      </w:r>
      <w:r>
        <w:rPr>
          <w:rStyle w:val="span"/>
          <w:sz w:val="26"/>
          <w:szCs w:val="26"/>
        </w:rPr>
        <w:t xml:space="preserve"> Abu Dhabi, UAE </w:t>
      </w:r>
    </w:p>
    <w:p w14:paraId="54CE975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Set up Jira Software and JSM projects tailored to team needs, improving tracking and collaboration.</w:t>
      </w:r>
    </w:p>
    <w:p w14:paraId="148FC64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Designed smart, automated workflows to streamline business processes.</w:t>
      </w:r>
    </w:p>
    <w:p w14:paraId="6AB6996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Delivered full-scale JSM implementations, including SLAs, fields, workflows, and user guides.</w:t>
      </w:r>
    </w:p>
    <w:p w14:paraId="7A284881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Met tight deadlines with flexibility, working evenings, weekends, and holidays when needed.</w:t>
      </w:r>
    </w:p>
    <w:p w14:paraId="76726443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Created process documentation and guides in Confluence using macros, templates, Draw.io, and Figma.</w:t>
      </w:r>
    </w:p>
    <w:p w14:paraId="1D7D51A8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Built Confluence spaces and templates with appropriate permissions.</w:t>
      </w:r>
    </w:p>
    <w:p w14:paraId="6BB2627C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Managed users and integrated Jira/Confluence with tools like MS Teams, Power BI, and Backbone.</w:t>
      </w:r>
    </w:p>
    <w:p w14:paraId="357921B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Provided user support, training, troubleshooting, and maintained documentation/KBs.</w:t>
      </w:r>
    </w:p>
    <w:p w14:paraId="030E337C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Handled Jira configurations: projects, permissions, screens, fields, workflows, and notifications.</w:t>
      </w:r>
    </w:p>
    <w:p w14:paraId="52D9C7A8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Collaborated with engineers to integrate Jira with internal tools and ITSM systems.</w:t>
      </w:r>
    </w:p>
    <w:p w14:paraId="07CD46F0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 xml:space="preserve">Automated tasks using </w:t>
      </w:r>
      <w:proofErr w:type="spellStart"/>
      <w:r w:rsidRPr="005B3DC2">
        <w:rPr>
          <w:rStyle w:val="span"/>
          <w:sz w:val="26"/>
          <w:szCs w:val="26"/>
        </w:rPr>
        <w:t>ScriptRunner</w:t>
      </w:r>
      <w:proofErr w:type="spellEnd"/>
      <w:r w:rsidRPr="005B3DC2">
        <w:rPr>
          <w:rStyle w:val="span"/>
          <w:sz w:val="26"/>
          <w:szCs w:val="26"/>
        </w:rPr>
        <w:t xml:space="preserve"> and built-in Jira automation.</w:t>
      </w:r>
    </w:p>
    <w:p w14:paraId="69271391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Used apps like Dashboard Hub, Tempo, Rich Filters, Email This Issue, and Checklists.</w:t>
      </w:r>
    </w:p>
    <w:p w14:paraId="1B268C3A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Managed CMDB assets management and integrations</w:t>
      </w:r>
    </w:p>
    <w:p w14:paraId="30DE4BC9" w14:textId="77777777" w:rsidR="005B3DC2" w:rsidRPr="005B3DC2" w:rsidRDefault="005B3DC2" w:rsidP="005B3DC2">
      <w:pPr>
        <w:pStyle w:val="documentulliParagraph"/>
        <w:numPr>
          <w:ilvl w:val="0"/>
          <w:numId w:val="5"/>
        </w:numPr>
        <w:spacing w:after="100" w:line="320" w:lineRule="atLeast"/>
        <w:rPr>
          <w:rStyle w:val="span"/>
          <w:sz w:val="26"/>
          <w:szCs w:val="26"/>
        </w:rPr>
      </w:pPr>
      <w:r w:rsidRPr="005B3DC2">
        <w:rPr>
          <w:rStyle w:val="span"/>
          <w:sz w:val="26"/>
          <w:szCs w:val="26"/>
        </w:rPr>
        <w:t>Implemented ITIL processes for Change, Incident, Problem, RCA, and Approvals.</w:t>
      </w:r>
    </w:p>
    <w:p w14:paraId="257CAF66" w14:textId="77777777" w:rsidR="005B3DC2" w:rsidRPr="005B3DC2" w:rsidRDefault="005B3DC2" w:rsidP="00062E06">
      <w:pPr>
        <w:pStyle w:val="documentulliParagraph"/>
        <w:spacing w:after="100" w:line="320" w:lineRule="atLeast"/>
        <w:rPr>
          <w:rStyle w:val="span"/>
          <w:sz w:val="26"/>
          <w:szCs w:val="26"/>
        </w:rPr>
      </w:pPr>
    </w:p>
    <w:p w14:paraId="1AEF1D72" w14:textId="4F38C82F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Senior Software Engineer</w:t>
      </w:r>
      <w:r w:rsidR="00535A43">
        <w:rPr>
          <w:rStyle w:val="spanjobtitle"/>
          <w:sz w:val="26"/>
          <w:szCs w:val="26"/>
        </w:rPr>
        <w:t xml:space="preserve">: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Jul </w:t>
      </w:r>
      <w:r>
        <w:rPr>
          <w:rStyle w:val="span"/>
          <w:sz w:val="26"/>
          <w:szCs w:val="26"/>
        </w:rPr>
        <w:t xml:space="preserve">2019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May </w:t>
      </w:r>
      <w:r>
        <w:rPr>
          <w:rStyle w:val="span"/>
          <w:sz w:val="26"/>
          <w:szCs w:val="26"/>
        </w:rPr>
        <w:t xml:space="preserve">2023 </w:t>
      </w:r>
    </w:p>
    <w:p w14:paraId="5F5B423E" w14:textId="3DA1119E" w:rsidR="002D3FC0" w:rsidRDefault="00000000">
      <w:pPr>
        <w:pStyle w:val="spanpaddedline"/>
        <w:spacing w:line="320" w:lineRule="atLeast"/>
        <w:rPr>
          <w:sz w:val="26"/>
          <w:szCs w:val="26"/>
        </w:rPr>
      </w:pPr>
      <w:proofErr w:type="spellStart"/>
      <w:r>
        <w:rPr>
          <w:rStyle w:val="spancompanyname"/>
          <w:sz w:val="26"/>
          <w:szCs w:val="26"/>
        </w:rPr>
        <w:t>PropertyGuru</w:t>
      </w:r>
      <w:proofErr w:type="spellEnd"/>
      <w:r>
        <w:rPr>
          <w:rStyle w:val="spancompanyname"/>
          <w:sz w:val="26"/>
          <w:szCs w:val="26"/>
        </w:rPr>
        <w:t xml:space="preserve"> Group</w:t>
      </w:r>
      <w:r w:rsidR="006A2091">
        <w:rPr>
          <w:rStyle w:val="spancompanyname"/>
          <w:sz w:val="26"/>
          <w:szCs w:val="26"/>
        </w:rPr>
        <w:t>s</w:t>
      </w:r>
      <w:r>
        <w:rPr>
          <w:rStyle w:val="span"/>
          <w:sz w:val="26"/>
          <w:szCs w:val="26"/>
        </w:rPr>
        <w:t xml:space="preserve"> </w:t>
      </w:r>
      <w:r w:rsidR="002D3FC0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Singapore</w:t>
      </w:r>
    </w:p>
    <w:p w14:paraId="35949E6F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workflows, including custom screens, fields, permissions, and notifications.</w:t>
      </w:r>
    </w:p>
    <w:p w14:paraId="218EEA7C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JSM projects for customer support, agent performance tracking, and provided L1/L2 support.</w:t>
      </w:r>
    </w:p>
    <w:p w14:paraId="6D5D3CED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dashboards and reports with weekly/monthly updates across engineering projects.</w:t>
      </w:r>
    </w:p>
    <w:p w14:paraId="270F4CDD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Supported tools across Test Management, DevOps, ITSM, and Confluence content management.</w:t>
      </w:r>
    </w:p>
    <w:p w14:paraId="764651B8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Integrated Jira with Slack, MS Teams, </w:t>
      </w:r>
      <w:proofErr w:type="spellStart"/>
      <w:r>
        <w:rPr>
          <w:rStyle w:val="span"/>
          <w:sz w:val="26"/>
          <w:szCs w:val="26"/>
        </w:rPr>
        <w:t>Workato</w:t>
      </w:r>
      <w:proofErr w:type="spellEnd"/>
      <w:r>
        <w:rPr>
          <w:rStyle w:val="span"/>
          <w:sz w:val="26"/>
          <w:szCs w:val="26"/>
        </w:rPr>
        <w:t>, Salesforce, Zendesk, Freshdesk, and enforced SAML SSO + 2FA.</w:t>
      </w:r>
    </w:p>
    <w:p w14:paraId="02B9F1E4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Jira Software, JSM, and Business projects with Scrum/Kanban boards and custom portals.</w:t>
      </w:r>
    </w:p>
    <w:p w14:paraId="328156A0" w14:textId="7B802E95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Built automations to route customer-reported issues from service desk to engineering </w:t>
      </w:r>
      <w:r w:rsidR="00652FCD">
        <w:rPr>
          <w:rStyle w:val="span"/>
          <w:sz w:val="26"/>
          <w:szCs w:val="26"/>
        </w:rPr>
        <w:t xml:space="preserve">software </w:t>
      </w:r>
      <w:r>
        <w:rPr>
          <w:rStyle w:val="span"/>
          <w:sz w:val="26"/>
          <w:szCs w:val="26"/>
        </w:rPr>
        <w:t>projects.</w:t>
      </w:r>
    </w:p>
    <w:p w14:paraId="26E504B5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Led incident/outage management, created outage reports, and facilitated RCA discussions.</w:t>
      </w:r>
    </w:p>
    <w:p w14:paraId="7CFF4474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lastRenderedPageBreak/>
        <w:t>Initiated automation for employee onboarding/offboarding and outage workflows via Jira.</w:t>
      </w:r>
    </w:p>
    <w:p w14:paraId="67F215F7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Implemented Jira processes to track product hotfixes, patches, and delivery reports.</w:t>
      </w:r>
    </w:p>
    <w:p w14:paraId="69B4BE41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Evaluated new Jira apps/plugins to enhance productivity and meet business needs.</w:t>
      </w:r>
    </w:p>
    <w:p w14:paraId="55F3AE16" w14:textId="77777777" w:rsidR="004237CE" w:rsidRDefault="00000000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Gathered requirements from stakeholders and tech leads for Jira project and space setups.</w:t>
      </w:r>
    </w:p>
    <w:p w14:paraId="29C3DB4A" w14:textId="4CDB57D1" w:rsidR="002D3FC0" w:rsidRDefault="00000000" w:rsidP="00034816">
      <w:pPr>
        <w:pStyle w:val="documentulliParagraph"/>
        <w:numPr>
          <w:ilvl w:val="0"/>
          <w:numId w:val="6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Used DevOps tools like GitHub and Jenkins for CI/CD pipeline </w:t>
      </w:r>
      <w:r w:rsidR="00D9401F">
        <w:rPr>
          <w:rStyle w:val="span"/>
          <w:sz w:val="26"/>
          <w:szCs w:val="26"/>
        </w:rPr>
        <w:t>and integrations with python.</w:t>
      </w:r>
    </w:p>
    <w:p w14:paraId="36E7F773" w14:textId="77777777" w:rsidR="00034816" w:rsidRPr="00034816" w:rsidRDefault="00034816" w:rsidP="00034816">
      <w:pPr>
        <w:pStyle w:val="documentulliParagraph"/>
        <w:spacing w:after="100" w:line="320" w:lineRule="atLeast"/>
        <w:ind w:left="460"/>
        <w:rPr>
          <w:rStyle w:val="span"/>
          <w:sz w:val="26"/>
          <w:szCs w:val="26"/>
        </w:rPr>
      </w:pPr>
    </w:p>
    <w:p w14:paraId="085FA269" w14:textId="77777777" w:rsidR="00062E06" w:rsidRDefault="00062E06" w:rsidP="002D3FC0">
      <w:pPr>
        <w:pStyle w:val="documentulliParagraph"/>
        <w:spacing w:after="100" w:line="320" w:lineRule="atLeast"/>
        <w:ind w:left="460"/>
        <w:rPr>
          <w:rStyle w:val="span"/>
          <w:sz w:val="26"/>
          <w:szCs w:val="26"/>
        </w:rPr>
      </w:pPr>
    </w:p>
    <w:p w14:paraId="69BB7BE1" w14:textId="5064947B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Application Engineer</w:t>
      </w:r>
      <w:r w:rsidR="00535A43">
        <w:rPr>
          <w:rStyle w:val="spanjobtitle"/>
          <w:sz w:val="26"/>
          <w:szCs w:val="26"/>
        </w:rPr>
        <w:t xml:space="preserve">: </w:t>
      </w:r>
      <w:r>
        <w:rPr>
          <w:rStyle w:val="spanjobtitle"/>
          <w:sz w:val="26"/>
          <w:szCs w:val="26"/>
        </w:rPr>
        <w:t>Jira &amp; Confluence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Jan </w:t>
      </w:r>
      <w:r>
        <w:rPr>
          <w:rStyle w:val="span"/>
          <w:sz w:val="26"/>
          <w:szCs w:val="26"/>
        </w:rPr>
        <w:t xml:space="preserve">2018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Jul </w:t>
      </w:r>
      <w:r>
        <w:rPr>
          <w:rStyle w:val="span"/>
          <w:sz w:val="26"/>
          <w:szCs w:val="26"/>
        </w:rPr>
        <w:t xml:space="preserve">2019 </w:t>
      </w:r>
    </w:p>
    <w:p w14:paraId="2B47D086" w14:textId="3B9FC809" w:rsidR="002D3FC0" w:rsidRDefault="00000000">
      <w:pPr>
        <w:pStyle w:val="spanpaddedline"/>
        <w:spacing w:line="320" w:lineRule="atLeast"/>
        <w:rPr>
          <w:sz w:val="26"/>
          <w:szCs w:val="26"/>
        </w:rPr>
      </w:pPr>
      <w:r>
        <w:rPr>
          <w:rStyle w:val="spancompanyname"/>
          <w:sz w:val="26"/>
          <w:szCs w:val="26"/>
        </w:rPr>
        <w:t>OpenText Technologies Pvt. Ltd.</w:t>
      </w:r>
      <w:r>
        <w:rPr>
          <w:rStyle w:val="span"/>
          <w:sz w:val="26"/>
          <w:szCs w:val="26"/>
        </w:rPr>
        <w:t xml:space="preserve"> - Hyderabad, India</w:t>
      </w:r>
    </w:p>
    <w:p w14:paraId="1AC52AD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Confluence spaces and user guides using templates and advanced macros.</w:t>
      </w:r>
    </w:p>
    <w:p w14:paraId="19083905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 with custom validators, conditions, and post functions.</w:t>
      </w:r>
    </w:p>
    <w:p w14:paraId="6B8024EB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Jira Work Management, Software, and JSM projects with request types, portals, and Scrum/Kanban boards.</w:t>
      </w:r>
    </w:p>
    <w:p w14:paraId="2E153CBD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dashboards, sprint boards, and project reports for clear project visibility.</w:t>
      </w:r>
    </w:p>
    <w:p w14:paraId="7FC7F1C1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Held weekly syncs with engineering teams to review sprint velocity and gather process improvement requirements.</w:t>
      </w:r>
    </w:p>
    <w:p w14:paraId="349263D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Provided 24/7 scheduled on-call support for Jira and Confluence server outages.</w:t>
      </w:r>
    </w:p>
    <w:p w14:paraId="37E4E3DA" w14:textId="6E241CE0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Performed Jira/Confluence upgrades and migrations</w:t>
      </w:r>
      <w:r w:rsidR="00D9401F">
        <w:rPr>
          <w:rStyle w:val="span"/>
          <w:sz w:val="26"/>
          <w:szCs w:val="26"/>
        </w:rPr>
        <w:t xml:space="preserve"> activities</w:t>
      </w:r>
    </w:p>
    <w:p w14:paraId="770D3DAA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Jira automation rules using smart values to streamline ticket handling across multiple projects.</w:t>
      </w:r>
    </w:p>
    <w:p w14:paraId="520392A0" w14:textId="7777777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Developed shell scripts to automate routine tasks and used Zabbix for monitoring apps and networks.</w:t>
      </w:r>
    </w:p>
    <w:p w14:paraId="6E1CE54E" w14:textId="6BB67127" w:rsidR="004237CE" w:rsidRDefault="00000000">
      <w:pPr>
        <w:pStyle w:val="documentulliParagraph"/>
        <w:numPr>
          <w:ilvl w:val="0"/>
          <w:numId w:val="7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user provisioning, deactivation, and billing for large user base</w:t>
      </w:r>
      <w:r w:rsidR="00BC575B">
        <w:rPr>
          <w:rStyle w:val="span"/>
          <w:sz w:val="26"/>
          <w:szCs w:val="26"/>
        </w:rPr>
        <w:t xml:space="preserve"> and integrated Jira/confluence with external user directory</w:t>
      </w:r>
      <w:r>
        <w:rPr>
          <w:rStyle w:val="span"/>
          <w:sz w:val="26"/>
          <w:szCs w:val="26"/>
        </w:rPr>
        <w:t>.</w:t>
      </w:r>
    </w:p>
    <w:p w14:paraId="6595D1BA" w14:textId="77777777" w:rsidR="004237CE" w:rsidRDefault="00000000">
      <w:pPr>
        <w:pStyle w:val="documentullinth-last-child1Paragraph"/>
        <w:numPr>
          <w:ilvl w:val="0"/>
          <w:numId w:val="7"/>
        </w:numPr>
        <w:spacing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Handled Jira/Confluence admin tasks including add-on management, permissions, workflows, custom fields, and notifications.</w:t>
      </w:r>
    </w:p>
    <w:p w14:paraId="48A03180" w14:textId="77777777" w:rsidR="002D3FC0" w:rsidRDefault="002D3FC0" w:rsidP="002D3FC0">
      <w:pPr>
        <w:pStyle w:val="documentullinth-last-child1Paragraph"/>
        <w:spacing w:line="320" w:lineRule="atLeast"/>
        <w:ind w:left="460"/>
        <w:rPr>
          <w:rStyle w:val="span"/>
          <w:sz w:val="26"/>
          <w:szCs w:val="26"/>
        </w:rPr>
      </w:pPr>
    </w:p>
    <w:p w14:paraId="3F9BB818" w14:textId="099578F4" w:rsidR="004237CE" w:rsidRDefault="00000000">
      <w:pPr>
        <w:pStyle w:val="divdocumentsinglecolumn"/>
        <w:spacing w:line="320" w:lineRule="atLeast"/>
        <w:rPr>
          <w:sz w:val="26"/>
          <w:szCs w:val="26"/>
        </w:rPr>
      </w:pPr>
      <w:r>
        <w:rPr>
          <w:rStyle w:val="spanjobtitle"/>
          <w:sz w:val="26"/>
          <w:szCs w:val="26"/>
        </w:rPr>
        <w:t>Atlassian Administrator</w:t>
      </w:r>
      <w:r>
        <w:rPr>
          <w:rStyle w:val="span"/>
          <w:sz w:val="26"/>
          <w:szCs w:val="26"/>
        </w:rPr>
        <w:t xml:space="preserve">, </w:t>
      </w:r>
      <w:r w:rsidR="00062E06">
        <w:rPr>
          <w:rStyle w:val="span"/>
          <w:sz w:val="26"/>
          <w:szCs w:val="26"/>
        </w:rPr>
        <w:t xml:space="preserve">Oct </w:t>
      </w:r>
      <w:r>
        <w:rPr>
          <w:rStyle w:val="span"/>
          <w:sz w:val="26"/>
          <w:szCs w:val="26"/>
        </w:rPr>
        <w:t xml:space="preserve">2015 </w:t>
      </w:r>
      <w:r w:rsidR="00062E06">
        <w:rPr>
          <w:rStyle w:val="span"/>
          <w:sz w:val="26"/>
          <w:szCs w:val="26"/>
        </w:rPr>
        <w:t>–</w:t>
      </w:r>
      <w:r>
        <w:rPr>
          <w:rStyle w:val="span"/>
          <w:sz w:val="26"/>
          <w:szCs w:val="26"/>
        </w:rPr>
        <w:t xml:space="preserve"> </w:t>
      </w:r>
      <w:r w:rsidR="00062E06">
        <w:rPr>
          <w:rStyle w:val="span"/>
          <w:sz w:val="26"/>
          <w:szCs w:val="26"/>
        </w:rPr>
        <w:t xml:space="preserve">Dec </w:t>
      </w:r>
      <w:r>
        <w:rPr>
          <w:rStyle w:val="span"/>
          <w:sz w:val="26"/>
          <w:szCs w:val="26"/>
        </w:rPr>
        <w:t xml:space="preserve">2017 </w:t>
      </w:r>
    </w:p>
    <w:p w14:paraId="086930FC" w14:textId="57E65D8D" w:rsidR="002D3FC0" w:rsidRDefault="00000000">
      <w:pPr>
        <w:pStyle w:val="spanpaddedline"/>
        <w:spacing w:line="320" w:lineRule="atLeast"/>
        <w:rPr>
          <w:sz w:val="26"/>
          <w:szCs w:val="26"/>
        </w:rPr>
      </w:pPr>
      <w:proofErr w:type="spellStart"/>
      <w:r>
        <w:rPr>
          <w:rStyle w:val="spancompanyname"/>
          <w:sz w:val="26"/>
          <w:szCs w:val="26"/>
        </w:rPr>
        <w:t>Add</w:t>
      </w:r>
      <w:r w:rsidR="00BC575B">
        <w:rPr>
          <w:rStyle w:val="spancompanyname"/>
          <w:sz w:val="26"/>
          <w:szCs w:val="26"/>
        </w:rPr>
        <w:t>t</w:t>
      </w:r>
      <w:r>
        <w:rPr>
          <w:rStyle w:val="spancompanyname"/>
          <w:sz w:val="26"/>
          <w:szCs w:val="26"/>
        </w:rPr>
        <w:t>eq</w:t>
      </w:r>
      <w:proofErr w:type="spellEnd"/>
      <w:r>
        <w:rPr>
          <w:rStyle w:val="spancompanyname"/>
          <w:sz w:val="26"/>
          <w:szCs w:val="26"/>
        </w:rPr>
        <w:t xml:space="preserve"> Software India Pvt. Ltd.</w:t>
      </w:r>
      <w:r>
        <w:rPr>
          <w:rStyle w:val="span"/>
          <w:sz w:val="26"/>
          <w:szCs w:val="26"/>
        </w:rPr>
        <w:t xml:space="preserve"> - Pune, India</w:t>
      </w:r>
    </w:p>
    <w:p w14:paraId="0F265884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Built complex Jira workflows with custom fields, screens, permissions, and notifications.</w:t>
      </w:r>
    </w:p>
    <w:p w14:paraId="4D1E7381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Upgraded and migrated Jira and Confluence instances as needed.</w:t>
      </w:r>
    </w:p>
    <w:p w14:paraId="2441F481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Created Confluence spaces/pages using templates and macros for clear documentation.</w:t>
      </w:r>
    </w:p>
    <w:p w14:paraId="5202A4DF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Set up new Jira projects, complex workflows, and defined project permissions.</w:t>
      </w:r>
    </w:p>
    <w:p w14:paraId="0CD06E25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 xml:space="preserve">Worked with add-ons like Automation for Jira, JSU, </w:t>
      </w:r>
      <w:proofErr w:type="spellStart"/>
      <w:r>
        <w:rPr>
          <w:rStyle w:val="span"/>
          <w:sz w:val="26"/>
          <w:szCs w:val="26"/>
        </w:rPr>
        <w:t>ScriptRunner</w:t>
      </w:r>
      <w:proofErr w:type="spellEnd"/>
      <w:r>
        <w:rPr>
          <w:rStyle w:val="span"/>
          <w:sz w:val="26"/>
          <w:szCs w:val="26"/>
        </w:rPr>
        <w:t xml:space="preserve">, Zephyr, and </w:t>
      </w:r>
      <w:proofErr w:type="spellStart"/>
      <w:r>
        <w:rPr>
          <w:rStyle w:val="span"/>
          <w:sz w:val="26"/>
          <w:szCs w:val="26"/>
        </w:rPr>
        <w:t>AutoPage</w:t>
      </w:r>
      <w:proofErr w:type="spellEnd"/>
      <w:r>
        <w:rPr>
          <w:rStyle w:val="span"/>
          <w:sz w:val="26"/>
          <w:szCs w:val="26"/>
        </w:rPr>
        <w:t>.</w:t>
      </w:r>
    </w:p>
    <w:p w14:paraId="331E445A" w14:textId="77777777" w:rsidR="004237CE" w:rsidRDefault="00000000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Managed Confluence permissions, integrations, and page-level access restrictions.</w:t>
      </w:r>
    </w:p>
    <w:p w14:paraId="2B311267" w14:textId="419E3128" w:rsidR="004237CE" w:rsidRPr="00BC575B" w:rsidRDefault="00000000" w:rsidP="00BC575B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lastRenderedPageBreak/>
        <w:t>Provided user support via JSM, resolving issues and ensuring SLAs were met.</w:t>
      </w:r>
      <w:r w:rsidR="00BC575B" w:rsidRPr="00BC575B">
        <w:rPr>
          <w:rStyle w:val="span"/>
          <w:sz w:val="26"/>
          <w:szCs w:val="26"/>
        </w:rPr>
        <w:t xml:space="preserve"> </w:t>
      </w:r>
      <w:r w:rsidR="00BC575B">
        <w:rPr>
          <w:rStyle w:val="span"/>
          <w:sz w:val="26"/>
          <w:szCs w:val="26"/>
        </w:rPr>
        <w:t>Delivered L1/L2 support and handled Jira/Confluence issues promptly.</w:t>
      </w:r>
    </w:p>
    <w:p w14:paraId="44335D4A" w14:textId="394E174C" w:rsidR="004237CE" w:rsidRPr="006110C1" w:rsidRDefault="00000000" w:rsidP="006110C1">
      <w:pPr>
        <w:pStyle w:val="documentulliParagraph"/>
        <w:numPr>
          <w:ilvl w:val="0"/>
          <w:numId w:val="8"/>
        </w:numPr>
        <w:spacing w:after="100" w:line="320" w:lineRule="atLeast"/>
        <w:ind w:left="460" w:hanging="220"/>
        <w:rPr>
          <w:rStyle w:val="span"/>
          <w:sz w:val="26"/>
          <w:szCs w:val="26"/>
        </w:rPr>
      </w:pPr>
      <w:r>
        <w:rPr>
          <w:rStyle w:val="span"/>
          <w:sz w:val="26"/>
          <w:szCs w:val="26"/>
        </w:rPr>
        <w:t>Configured issue type screens, custom fields, and dashboards for various teams.</w:t>
      </w:r>
      <w:r w:rsidR="006110C1">
        <w:rPr>
          <w:rStyle w:val="span"/>
          <w:sz w:val="26"/>
          <w:szCs w:val="26"/>
        </w:rPr>
        <w:t xml:space="preserve"> </w:t>
      </w:r>
      <w:r w:rsidRPr="006110C1">
        <w:rPr>
          <w:rStyle w:val="span"/>
          <w:sz w:val="26"/>
          <w:szCs w:val="26"/>
        </w:rPr>
        <w:t xml:space="preserve">Performed housekeeping: cleaned up unused custom fields, statuses, workflows, and </w:t>
      </w:r>
      <w:r w:rsidR="00BC575B" w:rsidRPr="006110C1">
        <w:rPr>
          <w:rStyle w:val="span"/>
          <w:sz w:val="26"/>
          <w:szCs w:val="26"/>
        </w:rPr>
        <w:t xml:space="preserve">archived unused </w:t>
      </w:r>
      <w:r w:rsidRPr="006110C1">
        <w:rPr>
          <w:rStyle w:val="span"/>
          <w:sz w:val="26"/>
          <w:szCs w:val="26"/>
        </w:rPr>
        <w:t>spaces.</w:t>
      </w:r>
    </w:p>
    <w:p w14:paraId="018EC304" w14:textId="77777777" w:rsidR="004237CE" w:rsidRDefault="00000000">
      <w:pPr>
        <w:spacing w:line="14" w:lineRule="exact"/>
      </w:pPr>
      <w:r>
        <w:rPr>
          <w:color w:val="FFFFFF"/>
          <w:sz w:val="2"/>
        </w:rPr>
        <w:t>#HRJ#a40f621f-7427-4a2b-b62d-636cd52b8524#</w:t>
      </w:r>
    </w:p>
    <w:sectPr w:rsidR="004237CE">
      <w:pgSz w:w="11906" w:h="16838"/>
      <w:pgMar w:top="680" w:right="680" w:bottom="6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351pt;height:351pt;visibility:visible;mso-wrap-style:square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BB287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7C69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8C67F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950B9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80BE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1E6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3E92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E2AE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C9CF2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0B4FE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42E27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F42E2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3C2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021D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0206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D82D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F843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225C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BB436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B65E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B048E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6FC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82CF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E0F4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F89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1FCFE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7828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44E04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366EA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A2E7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EA70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86CA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A647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824C4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D485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CB456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8964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306B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DE5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F664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5348A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229D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7E38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88CD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2E4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D0E7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A67C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227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D9C4B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1E66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C98B0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4C16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6E0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0224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B5628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445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F0073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E3AB0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9F02D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2CFB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DCC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64C6B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E0657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01067B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BEF3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7E73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8024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2C00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066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80D3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B6A4A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9CA0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50D00E23"/>
    <w:multiLevelType w:val="hybridMultilevel"/>
    <w:tmpl w:val="16C83BEA"/>
    <w:lvl w:ilvl="0" w:tplc="CBD09900">
      <w:numFmt w:val="bullet"/>
      <w:lvlText w:val="•"/>
      <w:lvlJc w:val="left"/>
      <w:pPr>
        <w:ind w:left="452" w:hanging="193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 w:tplc="1EC855EE">
      <w:numFmt w:val="bullet"/>
      <w:lvlText w:val="•"/>
      <w:lvlJc w:val="left"/>
      <w:pPr>
        <w:ind w:left="1494" w:hanging="193"/>
      </w:pPr>
      <w:rPr>
        <w:rFonts w:hint="default"/>
        <w:lang w:val="en-US" w:eastAsia="en-US" w:bidi="ar-SA"/>
      </w:rPr>
    </w:lvl>
    <w:lvl w:ilvl="2" w:tplc="FBEE7CA4">
      <w:numFmt w:val="bullet"/>
      <w:lvlText w:val="•"/>
      <w:lvlJc w:val="left"/>
      <w:pPr>
        <w:ind w:left="2528" w:hanging="193"/>
      </w:pPr>
      <w:rPr>
        <w:rFonts w:hint="default"/>
        <w:lang w:val="en-US" w:eastAsia="en-US" w:bidi="ar-SA"/>
      </w:rPr>
    </w:lvl>
    <w:lvl w:ilvl="3" w:tplc="0F12635E">
      <w:numFmt w:val="bullet"/>
      <w:lvlText w:val="•"/>
      <w:lvlJc w:val="left"/>
      <w:pPr>
        <w:ind w:left="3562" w:hanging="193"/>
      </w:pPr>
      <w:rPr>
        <w:rFonts w:hint="default"/>
        <w:lang w:val="en-US" w:eastAsia="en-US" w:bidi="ar-SA"/>
      </w:rPr>
    </w:lvl>
    <w:lvl w:ilvl="4" w:tplc="A53EC02E">
      <w:numFmt w:val="bullet"/>
      <w:lvlText w:val="•"/>
      <w:lvlJc w:val="left"/>
      <w:pPr>
        <w:ind w:left="4596" w:hanging="193"/>
      </w:pPr>
      <w:rPr>
        <w:rFonts w:hint="default"/>
        <w:lang w:val="en-US" w:eastAsia="en-US" w:bidi="ar-SA"/>
      </w:rPr>
    </w:lvl>
    <w:lvl w:ilvl="5" w:tplc="490237DA">
      <w:numFmt w:val="bullet"/>
      <w:lvlText w:val="•"/>
      <w:lvlJc w:val="left"/>
      <w:pPr>
        <w:ind w:left="5630" w:hanging="193"/>
      </w:pPr>
      <w:rPr>
        <w:rFonts w:hint="default"/>
        <w:lang w:val="en-US" w:eastAsia="en-US" w:bidi="ar-SA"/>
      </w:rPr>
    </w:lvl>
    <w:lvl w:ilvl="6" w:tplc="1EEEF06A">
      <w:numFmt w:val="bullet"/>
      <w:lvlText w:val="•"/>
      <w:lvlJc w:val="left"/>
      <w:pPr>
        <w:ind w:left="6664" w:hanging="193"/>
      </w:pPr>
      <w:rPr>
        <w:rFonts w:hint="default"/>
        <w:lang w:val="en-US" w:eastAsia="en-US" w:bidi="ar-SA"/>
      </w:rPr>
    </w:lvl>
    <w:lvl w:ilvl="7" w:tplc="DAEC1596">
      <w:numFmt w:val="bullet"/>
      <w:lvlText w:val="•"/>
      <w:lvlJc w:val="left"/>
      <w:pPr>
        <w:ind w:left="7698" w:hanging="193"/>
      </w:pPr>
      <w:rPr>
        <w:rFonts w:hint="default"/>
        <w:lang w:val="en-US" w:eastAsia="en-US" w:bidi="ar-SA"/>
      </w:rPr>
    </w:lvl>
    <w:lvl w:ilvl="8" w:tplc="6EA87F6C">
      <w:numFmt w:val="bullet"/>
      <w:lvlText w:val="•"/>
      <w:lvlJc w:val="left"/>
      <w:pPr>
        <w:ind w:left="8732" w:hanging="193"/>
      </w:pPr>
      <w:rPr>
        <w:rFonts w:hint="default"/>
        <w:lang w:val="en-US" w:eastAsia="en-US" w:bidi="ar-SA"/>
      </w:rPr>
    </w:lvl>
  </w:abstractNum>
  <w:abstractNum w:abstractNumId="9" w15:restartNumberingAfterBreak="0">
    <w:nsid w:val="6EB20135"/>
    <w:multiLevelType w:val="hybridMultilevel"/>
    <w:tmpl w:val="E9C0FE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68177">
    <w:abstractNumId w:val="0"/>
  </w:num>
  <w:num w:numId="2" w16cid:durableId="431242794">
    <w:abstractNumId w:val="1"/>
  </w:num>
  <w:num w:numId="3" w16cid:durableId="533268668">
    <w:abstractNumId w:val="2"/>
  </w:num>
  <w:num w:numId="4" w16cid:durableId="1181242548">
    <w:abstractNumId w:val="3"/>
  </w:num>
  <w:num w:numId="5" w16cid:durableId="1351877724">
    <w:abstractNumId w:val="4"/>
  </w:num>
  <w:num w:numId="6" w16cid:durableId="1225801494">
    <w:abstractNumId w:val="5"/>
  </w:num>
  <w:num w:numId="7" w16cid:durableId="981420047">
    <w:abstractNumId w:val="6"/>
  </w:num>
  <w:num w:numId="8" w16cid:durableId="476268546">
    <w:abstractNumId w:val="7"/>
  </w:num>
  <w:num w:numId="9" w16cid:durableId="525950434">
    <w:abstractNumId w:val="9"/>
  </w:num>
  <w:num w:numId="10" w16cid:durableId="11531089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37CE"/>
    <w:rsid w:val="00034816"/>
    <w:rsid w:val="00051277"/>
    <w:rsid w:val="00062E06"/>
    <w:rsid w:val="000F108F"/>
    <w:rsid w:val="0027235F"/>
    <w:rsid w:val="002A174A"/>
    <w:rsid w:val="002D3FC0"/>
    <w:rsid w:val="004237CE"/>
    <w:rsid w:val="004A0CB4"/>
    <w:rsid w:val="004A6A44"/>
    <w:rsid w:val="00535A43"/>
    <w:rsid w:val="00564F36"/>
    <w:rsid w:val="005B3DC2"/>
    <w:rsid w:val="006110C1"/>
    <w:rsid w:val="00652FCD"/>
    <w:rsid w:val="00697815"/>
    <w:rsid w:val="006A2091"/>
    <w:rsid w:val="0073635E"/>
    <w:rsid w:val="007B7BB8"/>
    <w:rsid w:val="008B0F38"/>
    <w:rsid w:val="009621F9"/>
    <w:rsid w:val="00997993"/>
    <w:rsid w:val="009E5DE2"/>
    <w:rsid w:val="00A96618"/>
    <w:rsid w:val="00AC2139"/>
    <w:rsid w:val="00AE7122"/>
    <w:rsid w:val="00BC575B"/>
    <w:rsid w:val="00D06D20"/>
    <w:rsid w:val="00D568D5"/>
    <w:rsid w:val="00D92AE6"/>
    <w:rsid w:val="00D9401F"/>
    <w:rsid w:val="00E37F33"/>
    <w:rsid w:val="00EB36E6"/>
    <w:rsid w:val="00FC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37BB3"/>
  <w15:docId w15:val="{44E5C8E3-7EA1-4630-8F03-9B4955B5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E06"/>
  </w:style>
  <w:style w:type="paragraph" w:styleId="Heading1">
    <w:name w:val="heading 1"/>
    <w:basedOn w:val="Normal"/>
    <w:next w:val="Normal"/>
    <w:link w:val="Heading1Char"/>
    <w:uiPriority w:val="9"/>
    <w:qFormat/>
    <w:rsid w:val="00062E0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E0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E06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2E06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E06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62E06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E06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E0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E0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E06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62E06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062E06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062E0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062E0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062E06"/>
    <w:rPr>
      <w:caps/>
      <w:color w:val="365F91" w:themeColor="accent1" w:themeShade="BF"/>
      <w:spacing w:val="10"/>
    </w:rPr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4A4A4A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namedivemptyNameDiv">
    <w:name w:val="div_name_div_emptyNameDiv"/>
    <w:basedOn w:val="Normal"/>
    <w:pPr>
      <w:spacing w:line="120" w:lineRule="atLeast"/>
    </w:pPr>
    <w:rPr>
      <w:sz w:val="12"/>
      <w:szCs w:val="12"/>
    </w:rPr>
  </w:style>
  <w:style w:type="paragraph" w:customStyle="1" w:styleId="divdocumentdivlowerborder">
    <w:name w:val="div_document_div_lowerborder"/>
    <w:basedOn w:val="Normal"/>
    <w:rPr>
      <w:color w:val="4A4A4A"/>
    </w:rPr>
  </w:style>
  <w:style w:type="paragraph" w:customStyle="1" w:styleId="divdocumentdivlowerthickborder">
    <w:name w:val="div_document_div_lowerthickborder"/>
    <w:basedOn w:val="Normal"/>
    <w:rPr>
      <w:color w:val="4A4A4A"/>
    </w:rPr>
  </w:style>
  <w:style w:type="paragraph" w:customStyle="1" w:styleId="documentaddress">
    <w:name w:val="document_address"/>
    <w:basedOn w:val="Normal"/>
    <w:pPr>
      <w:spacing w:line="300" w:lineRule="atLeast"/>
      <w:jc w:val="center"/>
    </w:p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ulli">
    <w:name w:val="document_ul_li"/>
    <w:basedOn w:val="DefaultParagraphFont"/>
  </w:style>
  <w:style w:type="character" w:customStyle="1" w:styleId="documentullinth-last-child1">
    <w:name w:val="document_ul_li_nth-last-child(1)"/>
    <w:basedOn w:val="DefaultParagraphFont"/>
  </w:style>
  <w:style w:type="character" w:customStyle="1" w:styleId="sprtr">
    <w:name w:val="sprtr"/>
    <w:basedOn w:val="DefaultParagraphFont"/>
    <w:rPr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divdocumentdivheading">
    <w:name w:val="div_document_div_heading"/>
    <w:basedOn w:val="Normal"/>
    <w:pPr>
      <w:pBdr>
        <w:bottom w:val="none" w:sz="0" w:space="2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4A4A4A"/>
      <w:sz w:val="32"/>
      <w:szCs w:val="32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hiltParaWrapper">
    <w:name w:val="hiltParaWrapper"/>
    <w:basedOn w:val="Normal"/>
  </w:style>
  <w:style w:type="character" w:customStyle="1" w:styleId="em">
    <w:name w:val="em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ocumentulliParagraph">
    <w:name w:val="document_ul_li Paragraph"/>
    <w:basedOn w:val="Normal"/>
  </w:style>
  <w:style w:type="paragraph" w:customStyle="1" w:styleId="documentullinth-last-child1Paragraph">
    <w:name w:val="document_ul_li_nth-last-child(1) Paragraph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10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3FC0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062E06"/>
    <w:pPr>
      <w:spacing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062E0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E0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E0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2E06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62E06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2E06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E0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62E0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062E06"/>
    <w:rPr>
      <w:b/>
      <w:bCs/>
    </w:rPr>
  </w:style>
  <w:style w:type="character" w:styleId="Emphasis">
    <w:name w:val="Emphasis"/>
    <w:uiPriority w:val="20"/>
    <w:qFormat/>
    <w:rsid w:val="00062E06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062E0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2E0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E06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E06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062E06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062E06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062E06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062E06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062E0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2E06"/>
    <w:pPr>
      <w:outlineLvl w:val="9"/>
    </w:pPr>
  </w:style>
  <w:style w:type="paragraph" w:styleId="ListParagraph">
    <w:name w:val="List Paragraph"/>
    <w:basedOn w:val="Normal"/>
    <w:uiPriority w:val="34"/>
    <w:qFormat/>
    <w:rsid w:val="005B3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shanth-k-ba44541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mailto:Prashanthkp88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ashanthkothakonda.github.io/Myportfolio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985242-c075-45ae-8fda-79f2802392cd}" enabled="1" method="Standard" siteId="{2ec786a1-5edf-4f20-a62c-21fc618128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1355</Words>
  <Characters>7725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Prashanth Kumar</vt:lpstr>
    </vt:vector>
  </TitlesOfParts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Prashanth Kumar</dc:title>
  <cp:lastModifiedBy>Prashanth Kumar</cp:lastModifiedBy>
  <cp:revision>17</cp:revision>
  <dcterms:created xsi:type="dcterms:W3CDTF">2025-06-26T10:59:00Z</dcterms:created>
  <dcterms:modified xsi:type="dcterms:W3CDTF">2026-05-25T13:12:00Z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a40f621f-7427-4a2b-b62d-636cd52b8524</vt:lpwstr>
  </property>
  <property fmtid="{D5CDD505-2E9C-101B-9397-08002B2CF9AE}" pid="3" name="x1ye=0">
    <vt:lpwstr>uJkAAB+LCAAAAAAABAAUmkWCg0AURA/EApcscXcL7HB35/STOUCQ5nfVewQeZwWaZxEYhQgK4T8IBhEfghNIWGBgBqJdhlmWokQHlqBb0KcPS2/OgUof1W94fvIAiwZah37NEVrLyUaSe53svXPggT1ibVqDhXiiKbnrDj5t2xcgw6cCNKB5BIjdflPgL/BEVmH3t2aqZHFuDbF9Dg2yZ2UvlPE7RysP3Mn3mWy0qBqabvqefo4yFdH8DG6aGmB</vt:lpwstr>
  </property>
  <property fmtid="{D5CDD505-2E9C-101B-9397-08002B2CF9AE}" pid="4" name="x1ye=1">
    <vt:lpwstr>dPEh8pMWha4UFeoo+LaqU4etIO5vYnuutdUAhjvy64YvqiC8X8IfR+Ogf5XfhOsNkrabtDM4GWLAYwINU5pPoaS9LPgrZpLC+hDYKtt1q8vlKMs9+JEHyGBPkDm6sYq3K3ya5nookv6eprzr4BnNsc6JQCZRRcKwcqEmMcspR7GXZa3VzNPaimgzg3v61VXCgg3lZGkfcPWs8xt+EPeqVHp1vf3+U5rmcS7C27ECx7GmNNor5N8nBSk5DFmsS7n</vt:lpwstr>
  </property>
  <property fmtid="{D5CDD505-2E9C-101B-9397-08002B2CF9AE}" pid="5" name="x1ye=10">
    <vt:lpwstr>2jZtfmmj2Tf2IfIBl3F6MsycKIPrvgygtu3zmL5lDCwQ2gFZq5q3gCPXS0ASI7/gKggB3NWadtUdhF0WUtHpEyRiI3jPAveofjDfOhkKD9MP+q5zdAetUG92qC1qiaScUV11CvG6+saG6W0+kV9pyC5mb5C0rqcbNqIv19cETAJwwDVCSQPTwpJ/lD6uBYXT9Ci+aj2dOUEk2CTwtUdtIBJ01t6mxjTbMiJ3FmcBXUuryJwML5oplonbJfokKZG</vt:lpwstr>
  </property>
  <property fmtid="{D5CDD505-2E9C-101B-9397-08002B2CF9AE}" pid="6" name="x1ye=100">
    <vt:lpwstr>bsYHwhv7pgM712+3x2pUDkBwM6Geczbs2Wj4//Z+2kGfBc4eFMNOQCqtn1ya5lZMZbpSgdKHXitb4j6gbTLubCzq15nBVSjxLR2RV1W+5lvchukXEoCgubMu0HZYzDJcx8WYyhsacSbtoAwIIIYcnd9KJteDPHSRpg5/kNQwkQB6BCDLXnBjMUppKdzgRZmNmWCZxl7YUZy9XNY1KxjRdTorT+Va9dzmsSf3A66P+BK9Rador/4UVyMGUwz2Y46</vt:lpwstr>
  </property>
  <property fmtid="{D5CDD505-2E9C-101B-9397-08002B2CF9AE}" pid="7" name="x1ye=101">
    <vt:lpwstr>tp52LbBuIZfhpQqv2J+62ZTxpzdvlKD3HCFLja0L/PEvLGSlJxOyorN6AqV1djO3xOzfl+YbLZN96qQRiBWPDBCuSUToPYfPix5CkIyEFaSDy3Wk94UrYmL5SLEdE4QcPuBMAtXeVPqAG0kPq+Te4oLUx4t9WL05O3SGDHW5ay5WAL5Prwiliuc+vRDl4gHlRR65fClovnNzu4HYfTfSSBGMNbwA35D688KplGdyjShsjGwd/8mK5BX/IFqT8IE</vt:lpwstr>
  </property>
  <property fmtid="{D5CDD505-2E9C-101B-9397-08002B2CF9AE}" pid="8" name="x1ye=102">
    <vt:lpwstr>E9lYbAK2OId5u54zWU9lNqVCoavboJxtaAUZRQgnTqqH6gidp8h2br1esjsIwoiwtWqjg4ZfrYpjARXownD40ht3OEvyQQhPX5EbZf/Uu5qP1ApP5gRfjjFHYJDgbPJpGX3MS7pADO53eidk4xccnlBk3OECUOzVWpYlQbPaUGu4iWYIQ8fHBLlHMdpyqidPU+eQWbcDrEOz1RbUWzd3qpiVkpF3KxIh9twkAGdbRlJ36zfZnZxphTh3KuZ4C8/</vt:lpwstr>
  </property>
  <property fmtid="{D5CDD505-2E9C-101B-9397-08002B2CF9AE}" pid="9" name="x1ye=103">
    <vt:lpwstr>BsQjbW/313wi7HWKKPwP8ZCx5t52NaW9H4wtLGh3GbJGc+pyKpvR4TBu1b5MdIlC1ImAkQx/X3FqUZc0VtNFfyOPASQ4SB2/WHu/VOWFv04c2EMHJ4/x/IB6ib3wAjudtwv8Pv/VNsY5ScaGwemLW9zVpdi+JAxfaN8qIiLyfPlVpN6xA8QdYL0evJv/PQhSUcxOKs2oJbGs07M1EW2Arvlr61Elh98LVmlYSkp+UsWamDfSEWIe4ci/mxTCp+d</vt:lpwstr>
  </property>
  <property fmtid="{D5CDD505-2E9C-101B-9397-08002B2CF9AE}" pid="10" name="x1ye=104">
    <vt:lpwstr>Mxf7/OWD2t4oYoP2Yj1Ew7AI937aV9PPIbE8GQYeJaHxHNVwZeDHqRYpwBps+/bdtoxtuzYPUDf6cIk/BP8HTvzS5auHpKn8opICh19UjXdEdwAulnSSovDStZkW2bG8JdBueVq4AReIAveZ3WRrZ7AoCZGv0vlHeSVjqNAjxthqkQ/rC3ukRa76QKA2ceWRC/Gn+vmo6y1JmdY46gARU6PoMRSB6/l1VNh5bWbYqgd4NaP0b8TdbxMtjGOoJze</vt:lpwstr>
  </property>
  <property fmtid="{D5CDD505-2E9C-101B-9397-08002B2CF9AE}" pid="11" name="x1ye=105">
    <vt:lpwstr>3P8UTk9VFqTM3h0qgirJiLU3RJ4bavSQDz519rXBK7Hf3o6VPSoHwuGRUg+RR02ZMbIT2BmHRbqC4YR9iOKpt31ZXCq/h7k8hgmrPB1RD254CzbLkgcaWbGCZ4gMcQkIua7ojuwR/s6gcFUJ2xuOKJc0xBDkimKRAwsEOPn1ZrdtkJep0IJXpmSRZEXGxMZV3Gl7b3XR318pbCfGeUa4ZhxS2xc7OxbgguOgTRQb3/P9PGs2i8bAAhdCrHvtsak</vt:lpwstr>
  </property>
  <property fmtid="{D5CDD505-2E9C-101B-9397-08002B2CF9AE}" pid="12" name="x1ye=106">
    <vt:lpwstr>d+eraKSyb8pqx7eL/4dWaNG9mG1+zJX6oQ8mSPTCccXZfviATS8b3rJMS4M9n4JWZMhCJiPr82a0PsDeD1rrLaDuBN4rcidfMh+ujFwoxDzr7ArsBLeVYxJ42U863AkzAwwY/OVOf1dS2JVYkoDazqN3sHVkHsRsg4TFFao56ap4/7BQPIUB6hoYAg6eYR8dsVTJFOTYw5tNeKn6zdcoANBvPZwhR5PZb99uOeFodOju2K5uvHKVYTXBbdJJo5l</vt:lpwstr>
  </property>
  <property fmtid="{D5CDD505-2E9C-101B-9397-08002B2CF9AE}" pid="13" name="x1ye=107">
    <vt:lpwstr>VVQaZgJH4Vfmv4kGWl9+q6u4fpC9AambKZyJM8Dzasgkm6uHawxZ4l+P41jtG14llCvf1AAqqJ4EUI+x2Wb7AuzYDVSgVb+UQxjLn98nNSrA+TSRH8gLPWENXG/KWKj2v8R0O4iLa7szSHwTuBpw2ea9d4p82INbqkBe4adQDCfGI/YF++dLvoFK8gO0bo/IV9cI+TUenZsX4DI4Zxgnd957OVGfxePnDv4W8S2MDT9z2IUs3jZq6ZYC3g3nItY</vt:lpwstr>
  </property>
  <property fmtid="{D5CDD505-2E9C-101B-9397-08002B2CF9AE}" pid="14" name="x1ye=108">
    <vt:lpwstr>IOLTRTs+74Tt8WV8l9SbKeIg6k8qB2VaYwAMH0ZfFl5SpwrZJdkPaHLK/VypjHlCv7vI8GsCkZVNySfLlXfIXL1z5RtPg+rLMVC/mF9K8GfE1z2GPQhZAqNRy7BEuISjJEg+eGg50DfNKzw22TgW6HI4VEh0/HZKMITrhC1RW0FSGhf9AVPXv/XJlgb5pa/q+0Z0V3SPXP4nCHNI6b4Ao38PshgTm++KkuuK0OV/yioL7pOmoc9ZbL6U4EzRlSz</vt:lpwstr>
  </property>
  <property fmtid="{D5CDD505-2E9C-101B-9397-08002B2CF9AE}" pid="15" name="x1ye=109">
    <vt:lpwstr>ro65bzxUak4gxc1lGIJwnMdaxcXQGqWFdqhM9OBrF5r9sIVjdFH44TBPfgSjTw3vH8Jz7WCjh3YbzDSI4X7pOJannjrftGsM/BTlPJTrn3n5sT0jSZJsXquj3RetJMOj5567W2grv7shGz/HHR/LDzjDOcTvjxvbqXNWmegeVmRnWSymivLsou9ieFaK/4G1MG5tO5hZ8t3ovV0JGND1M8Qigfw9cApFE7ICW5mEW/pDUKgz0gVUS/UhLIvjO8k</vt:lpwstr>
  </property>
  <property fmtid="{D5CDD505-2E9C-101B-9397-08002B2CF9AE}" pid="16" name="x1ye=11">
    <vt:lpwstr>M4fYg2XYLVfs8B8xzW6/vjwaNnFfG4m0wMfbwJirbfZyu12+Nkq2mnMwLEh4L5oXYrJJHktO646yJi1hr9MKLsrn+RoUFOHpMH6uu1UXnlMkO2T2Nj+fLjsgIXfrr4+oYjWUotaOQ+23v4NPHavbloC2F8sB8LCX/vZk0hIEa+fKV+OfTwOxLLhQkTk6Wb3TLYHQNclqV35Yi6K0Ef5RNxag8FN7m3J2dW9bcaT+/oKISP68lwfdk7m/AFrps0q</vt:lpwstr>
  </property>
  <property fmtid="{D5CDD505-2E9C-101B-9397-08002B2CF9AE}" pid="17" name="x1ye=110">
    <vt:lpwstr>ijF9d9PRjUy8F5F1Dv+IMwwUk8PYSsMUjWO/1hYtQPieaU24vegkIbWTeGDVIHMdRqR7XRg5nMPxwRrl8ObSz0wmcLGuZU1Z/wxElGFucp0SCmn+OjKstW8oj4uQerZnek6EPGYe+kx0H08E7RsYwEG0Czqo5vxomH/ZLXM/LudwhWCLPNWqyEBiJCOnt0gpeb2CCc3ra15Pt1z6p6uloPI6zGdRmZM+ZZwQlORnQKcu7GSa0tCOEgfJSjvqdyp</vt:lpwstr>
  </property>
  <property fmtid="{D5CDD505-2E9C-101B-9397-08002B2CF9AE}" pid="18" name="x1ye=111">
    <vt:lpwstr>CXu3omQW6exAmesP7rYKuhIwwdHIbSjxTkeYgdvlf1pyqOjpCl+Jo0GiMfq0fc+zL9+wOCalOs4p6mWh2cf1Yo4yCqj8rNDRpXvfIZ4Rqu7x+fCQRtfKzBNqbRzeoRj5/65VAotOja7ofKtsCEh3KsbLRhPLj4LPm+fR83YN13MbbnQkRGQVrYJjFUoO36R00p5+gVXf74/UDPBcyXazSH6M/BdjV1FkEStzP4d/WY36a944C3uslNj4FUp1arl</vt:lpwstr>
  </property>
  <property fmtid="{D5CDD505-2E9C-101B-9397-08002B2CF9AE}" pid="19" name="x1ye=112">
    <vt:lpwstr>TNwpyZdAHh/o5nietabgYT2q3XwT9vOeRqNwfNZ8GvYwwoI1HEpVJbzAGTWS1G+LjqiQlpjO3FzCLMUc5zl6NRKBpBiL584ly69GTRf51QMlRqhqapsZflT+92GQwKmgfksSQFpiDLbu2rz7WLWjYX76xsTJDWNHwCIv+Sf7Cr3CvtRGFAH4tp9MsT9+vhsKMClyoNPeR0u6rpwOlQIqUJNT7jddx+NRk4A7ZP/UsL8u8xncSU7TGQx/8ReuvoD</vt:lpwstr>
  </property>
  <property fmtid="{D5CDD505-2E9C-101B-9397-08002B2CF9AE}" pid="20" name="x1ye=113">
    <vt:lpwstr>MfCt8+sjbDRTNaVZZMp6gBYA/z9OjiyaGzRYYjE7VvkFle6Z90csof15jV4XhTxl5YRI+oY9/wBTiiJapZ7NlPV9sHjIlQPZjm1gwV6Kodvi4EohfP63SYp9e5lXBHcnry3M0pQjdrUWijTRTUPQQBve+LXngS+H2vv4/c6Yo39dZGAd40C8ApvGi7dBFinokb9W0eX4YVj0aCMXqGeAxIN58jHVDYE8QjKuIx0AfgVAYu7yH4iLSiJ9JBuGUFp</vt:lpwstr>
  </property>
  <property fmtid="{D5CDD505-2E9C-101B-9397-08002B2CF9AE}" pid="21" name="x1ye=114">
    <vt:lpwstr>YLiYFBoGFGUJY9BN+ngpXZZyyCqwl5G1Mpurs+lcy+zdQqKnJnW2Sb/saMRtpHDQ7XG2rZUbFuWOZV0YEiL1cxD8tRMcbfLbizUyjgYTTTJcVKvG1yu9arb5P/zgjbFIOARcAdeafmvhEYiiadKMLoKSjYrMV+7WfLlr/A2oliopWMVOzV+Q2/7S0ZFXUmMfuoqVr2ngqVUjOgboozbPGmXET9HtlBGnlennzkvarLqEvvgxm/cAm29HP7IcykJ</vt:lpwstr>
  </property>
  <property fmtid="{D5CDD505-2E9C-101B-9397-08002B2CF9AE}" pid="22" name="x1ye=115">
    <vt:lpwstr>Wkl0Rt5mnz/VAb+ggSu5ueu9h3Mfs5vj53h8iJ4p/Sv9AtxXg0M0b/G+vGm3dD934wXEevS39P7f2aILYzop31Vymwih4cC93DbFnb4LwXX5Tky921QTqWgW6z01/14avei3Hf75s49lsPQskcsgY/FTcdRRqmtVP9fT4MRx566zgW/YHPyNmYiBIkuEp+bqCsUUP0/5zG6JRvKzu8OgpV2DtI0l3kmbSF/XDB2fuhgBzInWDMhFL7OjCP0OHuy</vt:lpwstr>
  </property>
  <property fmtid="{D5CDD505-2E9C-101B-9397-08002B2CF9AE}" pid="23" name="x1ye=116">
    <vt:lpwstr>Yg8jjYQCctIO89h8EN/QBhXQio2xz8kHbiW3SCynmdJw8rl3loNW5z6yYq3I/Fw+Bnpz08XKCFUoQIrjdvG5a7j3XsGl1Uva+i6m8KwOl0ZVbSIXE1JpSILouSw9S0YE5c709C5rXGN5i9f8QbD/eAtwJzIQdZ8jPhbtJ0CVV7A27lemOocyZQLut5g0k14Gh2mHByZkSIb45T47dJu/oWN1v+WHh7/xoE6pCGSTCTS7wL72AvyIdZ2KUJQP0nR</vt:lpwstr>
  </property>
  <property fmtid="{D5CDD505-2E9C-101B-9397-08002B2CF9AE}" pid="24" name="x1ye=117">
    <vt:lpwstr>sc25wZD+GTk9bISMzl8M4dEXCSTE/2xrYVP+FJlNRtWgC6NFSlAMdonpaVdSPOJUyBets1SSkTNbgga0Rh/tn+o/2JLCqrTxU2wTzdMlXTgfnRzBZFshBziKaRBx03nLfBBH6Fe0NJA/XxSdjBCvprAmAnx0ntEfyEW5jJ7mI89oeSmLRCzaYqpNi3s0P+o4oNLP8vI2CB0WfPVF42Oo7ZiGDcCHFl4n3rdggT2hJCAaNS81g2uoSubJAHLzZTp</vt:lpwstr>
  </property>
  <property fmtid="{D5CDD505-2E9C-101B-9397-08002B2CF9AE}" pid="25" name="x1ye=118">
    <vt:lpwstr>g85GDzAA6EWOFOB565Eiomke0kSQEDQBWSsZ+0I+9I8MhrpOeeZRaWEikFXlwS4aMkr762IWJnye3VQP96B6vCNnK0tD7RLF7+j+UbMhU/Sjv8+vWFGkUyg1x1oE0bbgNOApcB918h7rSgJ1kaat0GKR7Sruvf4lIao4c/cJnP3RSJ9IpLUkIDChowIOOWQLEbCai/tO2clB5pppRKBvFOw1t+yvdTyxogAB2Pqp/4ytj6dt4lWNi1b/WlKj/Bj</vt:lpwstr>
  </property>
  <property fmtid="{D5CDD505-2E9C-101B-9397-08002B2CF9AE}" pid="26" name="x1ye=119">
    <vt:lpwstr>XLcjM7PJ1vaHi50rctTEn15CvJB/wNuda7P4gXUUIUVUpBlow+w0iGXm6F1toVt3HM5PbwV7WrGBQ6dI2588Oz5tZ+C/US24DNOq/3QDCHl1uAA6KFO3puzoB5ki30RcAC0T7GAYnReCjJiAXgqdfo52uX9zLqNaNAhCYrIama1I7hx97muWLezguMEFeQOV8Bwr5L+LRzTVRy/MYDUc5zYl0ITJm2+dyXUEC9fKm7n4w3NpZQIXpJ3udwzy8Q9</vt:lpwstr>
  </property>
  <property fmtid="{D5CDD505-2E9C-101B-9397-08002B2CF9AE}" pid="27" name="x1ye=12">
    <vt:lpwstr>1pgEps3VcI+8ry5a7ujuhaobqGZZY5kTUbOgUgid9JfbJ4O/6h+Sz/5Uy7Vm/YYSu9Jq1xLG1iSyba/qnr/nciXcRMO8bPVZxcG2diKypbFMiKJCAOVj22ZDQtSVXH7mXwWSW/UcF/LAoQZUHB1ITxDY7jZ93ASaoRNhwa1JX/xxZNjB8UtfFEwKv2WkUIf5rcn7TkGKFwkAqA1EJVy1UD8IJNRtV324EzJ+NYrmBQ0jRGR2hVygvxatZLZeV90</vt:lpwstr>
  </property>
  <property fmtid="{D5CDD505-2E9C-101B-9397-08002B2CF9AE}" pid="28" name="x1ye=120">
    <vt:lpwstr>X3sDsGgdla1qgyApT9rRi64us9VNUw1K8nM6VdKRisXapsL2MubYrgSqr7H7UI3J6DAG4XGHM+Byxidu+6uixqYIlU6Bqwy3R6nGlApMzssImjf50uaDRvypKD+1WWe07rzTpfaM49jlU6iGzaU0EOg+vRZoYYkHtT3bC/26HP1f+4UBZGlv9UmGVQdxmPuhm06vUaTe3sWYphnyI/3jokZvpq+5avBWooqR33nfetEFnoToCr2vy+GKX7/24KZ</vt:lpwstr>
  </property>
  <property fmtid="{D5CDD505-2E9C-101B-9397-08002B2CF9AE}" pid="29" name="x1ye=121">
    <vt:lpwstr>l49PXwOf1pU1mjlM0JTaQ2WlZjfvxN/NfZoA/0PjVFtsg941RYXmup2q+n6tvJb8p3b6WP2j2XLN/gXvieFTbMuDd42bsJl/kZmIE2GfCedpdV0wMwQnLvSyj+SYdrJ6dE6qMgvI/+u11bxFECIXoVYfou8xnX+YDrkRHRI2HXS6GbZWG9Pydv4N4rAlT9sXAQjrE54/0jevvN2fqbR3nkkQ9W77eNsquzay85cqH53IFWhgC6c2/AMKzasM0Ad</vt:lpwstr>
  </property>
  <property fmtid="{D5CDD505-2E9C-101B-9397-08002B2CF9AE}" pid="30" name="x1ye=122">
    <vt:lpwstr>bYlNRRzuV0YOmJqIeRgU6JTDyFbrwjLo5rCusxm1hs2oj2thb2L3Vs4UiWaRWidI/sOKx51BDH+TJWBuxZVQcU9VZmqDlwzEUlghKwyjsma8M0Pgxm+ZKfv2B+Ky0zVVYH6IAFMqVo1LEOWVHwgbm5LbT4lfZxanKmH+sd58tnGUDPNvSU56qpRug86NqfzwPTgNEPVkeSk/4Qlla7VsNJZ3kTgNwGgoJ7PcuGQ4mabEQ52/ow0QFdZvkmwEyVO</vt:lpwstr>
  </property>
  <property fmtid="{D5CDD505-2E9C-101B-9397-08002B2CF9AE}" pid="31" name="x1ye=123">
    <vt:lpwstr>k8L3TS0yBMxJ+kgz2sDlKbrJ9BCZ0jNv/vV1kZOyiu0Vsp6Lc+DxaiNq3e44jTjZ8UQbH73dtm4B2JZP/Lw5LAgWfBZSVTOWR0kSeM3EdVVgE9pPZj+0Bnk8c809Nyj6q0Pq2Gcy9Bl8Y4eFBOyc4HgGRi8HTuCRSrYyPRmVRRe/HAUhYSjMBFL6Sksvq6iSmdNfybpTsmBSKiA2vxWpMco1BJhNsbeWKuOcKEdPS/oHMgppqoDsvgT7vMXVvAI</vt:lpwstr>
  </property>
  <property fmtid="{D5CDD505-2E9C-101B-9397-08002B2CF9AE}" pid="32" name="x1ye=124">
    <vt:lpwstr>Drpy0kFYV3CG+JAzsEK2fivNBYAc/VjJETlIccyxKKZhhgHBAJE35PrJFxqO9sPyVjhTr325+ODc8s/S+cnG2hDNy37kxi2mb871fGTPpp/JmBnPPB/J7Va4gYlqW/ax8Z6Pr6mkC3ZupgqqhspARku4codmS14pftVvkCopTsEsiGjCFa0XKG+MQs84Hl68O0AMCnJdLxRcnzHzd0INeuTePJsp+tsI/gPA+Em5Yz+Hnfvh8Adt11zzRGVeTv0</vt:lpwstr>
  </property>
  <property fmtid="{D5CDD505-2E9C-101B-9397-08002B2CF9AE}" pid="33" name="x1ye=125">
    <vt:lpwstr>nlk6n+LN/B1/wBzUqKTbKL4SN7efQhjCdC6ljC6XYH90c9MAwS57RifrlabwT6ODsJdr5bs9n5/cnUZ/BCMadkLbZYwybxmTy3ccG1M/ip5Y0/sqDDmTF1n5+l8V9Vg02IONjcqIE0wWmNfjKG5n0GDyUbl+QJjMEr/mwPJhYB2qskOGWGAVNr2phUqQGzNqMKcl4uvHIx64l/H8EbFxzppXyowDM+jmoYkvrwYcPvT2I84+4ZKprOPLvNVws+n</vt:lpwstr>
  </property>
  <property fmtid="{D5CDD505-2E9C-101B-9397-08002B2CF9AE}" pid="34" name="x1ye=126">
    <vt:lpwstr>49qEHZfffuCr4iLqe+Px9v9bLvtT4K3AeKeJmjd1rcvSijCn7DOfLLSPsWu42v/ETuDWJ4/Mp9nDJlF4XFIsEQc6/8yQShiyt7dugBQc/SZIygAtO3/63BkW5YkGpU1MS7b75FrJX3QExkBEy6fXlu4OjnvwFMvzwwm6od5qxVURvwZi3V0/uWA2CZzPrTgC174lXYoaNv7+yBs/TXtkMuqAGBeOmOCgCfWcMAbt0FEqHHwWQJxlnraYUmJeM8Q</vt:lpwstr>
  </property>
  <property fmtid="{D5CDD505-2E9C-101B-9397-08002B2CF9AE}" pid="35" name="x1ye=127">
    <vt:lpwstr>1T02r2FRqjNObwsaSDgRaV9EMeSSRvWPm/TKXt3/wELgKTi1D02wrbe3AFXQQ31r1WojxdCSCITmgjEU6v8f49HDeqTvYgTvdFLQGbAdUiKx3XiKkw8gIYYFKyV9a2dUKb25PZ4KKryFp75mxrNFCa0GKEsZKkT5Zi6msLcXMdXQWV+L0XY1Zth5BTI6wRXiTu+EVMxQastZHqvtkDgADJziedGAvnMCB1zDvSEZ8wIiXJNkCo9c2cCLTRGq34C</vt:lpwstr>
  </property>
  <property fmtid="{D5CDD505-2E9C-101B-9397-08002B2CF9AE}" pid="36" name="x1ye=128">
    <vt:lpwstr>sSlU07MEVdndbxNp75I3s5BZ6yKknEkue3OS9HmbsFE4VF4DEZRKCk+ggllFngQNE8GyUtkxTP5hsFtMshKg1x0G7k851HABQHD+ngO68TZTrtNBt26eoZ160ND3Q9eXBnJ3svjNoI3+NSaeE/LNDOUXx0oAyLRVmcAXGlS5rLJ7A+lNYcUrWxpV9aURxEAVyJzEtnJH2SLtFmpeAGuyq1jYvhHR/FZYWcLhmXkLjyzqLpE+fABTgmVANENiTz6</vt:lpwstr>
  </property>
  <property fmtid="{D5CDD505-2E9C-101B-9397-08002B2CF9AE}" pid="37" name="x1ye=129">
    <vt:lpwstr>3n94omyDQ7taisr371r0yo9glx9aP7LzKPcAVc/o1h4qGtHj6q8Yytsjt1f8QvF2UKL5qoI6UjiumNDpeLhMsT9tAjDE1MLDGZrPZjtyqlbqXIWpJ9SmC6vNCsdrpeyB/Z316YWUKxh8XjdguK9GUQdZ+ms+SruwkM6VPTrhmVKdesYwztzmRU469fKYDLW5qhXomlgiQQBgWYUwyoi5n5+GTos+w/5CiilRcdVa89LvwSird2Aoxs3fQ37GSQg</vt:lpwstr>
  </property>
  <property fmtid="{D5CDD505-2E9C-101B-9397-08002B2CF9AE}" pid="38" name="x1ye=13">
    <vt:lpwstr>hfcPgBJM4v50kqrZmLcNhCuKTNnG7Y4c9SEwFwI2q528+ICGs2a9eeUTPYgg3cg8izfM3mj79GIltSqXXjmdLK4BcFOjNNfsniCu+TvAlEXBShDQ7p9o1KzrD9AMkchzAVC09kGnuSYGkU/eQphgazetXjowbGsAzl8FsQXLqCsbI22Yj3/MwzkbaHnlRCOT1HZYcuF3JUFaX254jf+H8m7dWFzOpDma4R1dl5rlk50sjv8b1g+xpKnLEt2NN8d</vt:lpwstr>
  </property>
  <property fmtid="{D5CDD505-2E9C-101B-9397-08002B2CF9AE}" pid="39" name="x1ye=130">
    <vt:lpwstr>EcwxGMLYfZazzupGcjUHh2gLB9L41xzO25fld4nL+uTAnIi4VWJ4+o3fnnTA/rzUbJp4F9dwjr80yBDtvm/c6hqGppZBOkr5+60C7CdGa+SahZ7swLsf3WFetk8GglSd/3eCRHOq6D7gd0buL7fY7847Sg+ayd7Y2s5MfRuO2MR8P4s2ku0pJr64OiBx5MiYzhxexsLMvpgwsduLG0uWdGxazF8hnUWiBhmy47Rip+0x3DASgnH5IpbR4lXaJh1</vt:lpwstr>
  </property>
  <property fmtid="{D5CDD505-2E9C-101B-9397-08002B2CF9AE}" pid="40" name="x1ye=131">
    <vt:lpwstr>//HF4HU1eglGyikJxW+ukuiwRInaXyn+nHze/1J9eXTl+a3IsCO2frIuR+ts4bvOJ79eCzhwYRIAIKpkXvfalVqzDIUOLRzWgDrogLF7PiCgdllZ2yqpzTmtN0inNiBg49ExhBQXCAcOVOmRJKYcpZkB9kHoo4lOIEPM1bVDdE1F0YvZJEh3rYo8uE9CK7NBuYxllhbEgQVB5b3UtXLNx/VkVQiLhTUh8F9fjeSVpK753c3wRdfztAOLrXWVIzv</vt:lpwstr>
  </property>
  <property fmtid="{D5CDD505-2E9C-101B-9397-08002B2CF9AE}" pid="41" name="x1ye=132">
    <vt:lpwstr>6LV0ch/9bTTd5oyzIasjWuaX/MQ9Nl/drKAP8Hz4HwqTgrsGRwallx6b/Ih276o1IGw7PcRbgtd+metIYV7iUeRHYMgU1Wvnv/NU3b2fw/Co9chbZ9w+kg2rc8cxaZDLIFiDWOI/9uk+PtkrmntVcSCiWMrSh8qdwWeU8ARuP6RKxvtX0ISG+fbAxapxwbfKGLQOih+Ot2l4ipLtuBAvroWFgb/RYMX7UoNla9sGsoJsM6E9tXrBAxHqBCIqu3T</vt:lpwstr>
  </property>
  <property fmtid="{D5CDD505-2E9C-101B-9397-08002B2CF9AE}" pid="42" name="x1ye=133">
    <vt:lpwstr>KUqeKVFjNlEhDb9M5bmF+VHKOA/oqRfmDnOJp1WNULNVosIavOXt4MN/4ayurs+Oj7fze9eWwuMy8szfStKNkRH+d0JgCI8/uJVx2gxIGJ4tS+ZqqlQB/OD2nZxG3yXln4Hixrse1j4o/navyXKvmz+5sYIX0hnCkeB/Tv7suKu43d7P9f3vMnFlADWp59A2HvNabs3q5TqZun49/VO74LEYU3Fr/VXQWSbMCQRA+EAvcFm+Buzs7dHCYwTn947</vt:lpwstr>
  </property>
  <property fmtid="{D5CDD505-2E9C-101B-9397-08002B2CF9AE}" pid="43" name="x1ye=134">
    <vt:lpwstr>8BVV2VmV8HEX1gzDY+Re7ErTHh0rjlilKg04sstoga0eoZRYTg5HOdCfUdNLYNieGV8LvYp5Udl8DRmFVob74w2bYP01WtvODDsniv8zGCT/pD5PUo7QiPRtORxQEcCVBQr+dHUm4re4Jfs3JBtSdqxteV596uJLshRUzZnXCURE11A6VcKw/Kk88inYByXGnUJUTdOhpYUe2oo2y3b6V+7HDdlU+1+ZXNt1Zj+qmLeBYefYoNN6qLHxB+n15Rv</vt:lpwstr>
  </property>
  <property fmtid="{D5CDD505-2E9C-101B-9397-08002B2CF9AE}" pid="44" name="x1ye=135">
    <vt:lpwstr>/Bzv23xKZPbnC3ANcgAohN7ANUUtGBV8hVLqt+F9Rvp7B7O6vO5eKX4Cn6kcNG7+YlxeYV+vTxzbFjB6x2QBqpOAItEyaAOjYabrA+wC18zOQwAknRcHMXDUjyWCk70R20nfkPjbvm+t+f879WY+BoL1JEtkex95YCwSTEJhOhPFBpWC8vPBaI1WYLOnRiBMyj3IR0I5Qcgs3z8MhzKW8cWXMQ+IhhBSNlbiDHHjRQyNDis0hoXJiDL+5ifj/Ky</vt:lpwstr>
  </property>
  <property fmtid="{D5CDD505-2E9C-101B-9397-08002B2CF9AE}" pid="45" name="x1ye=136">
    <vt:lpwstr>agg1WrpIv4fSvasTZRgLrQMS+WAEezJTboizH3BjD6Vn7pm2HmnubY3X2rVGW/PWPBYIwTQBDEvGV8XAu4YdFtOXcjvaHICGYh/CBouF+DyLRrgK3jHv4Um4WU1tNxnMScJRJnqfZGFCLN83p7bSj4/HwzOqYfiIH+YuBXIMhTsWXpSlOPzoDnSXu+Pbk8TFKtZ6NMXfC6zr+oDaJtY/ioztMIzI2i2X3/zYzM2W6Y6xaIlg1leGQMNb2V0GJoQ</vt:lpwstr>
  </property>
  <property fmtid="{D5CDD505-2E9C-101B-9397-08002B2CF9AE}" pid="46" name="x1ye=137">
    <vt:lpwstr>bMXGiFz9FBY4qi1sd5uMbw1ZtUG/oJ+KQcQOlH+w9iqxHE/cYSrRAvx0RSGWKkInNlwKHoiVS0xI706bE3SLrpXGBKoiIdHhEgzpAidktc1HGRdo9y2cdoFgvfmp2OtdEkTzzqVe+4halXnVklMIPpe6WIRK911BdToec69Ml6gtO8LQvyRVbywGdVGyf8ZM+XZd9DfERlOosh9JZCzWFBYyHYRuA4Jpksom9u+emv25Egskk568MRgm5ol7ukU</vt:lpwstr>
  </property>
  <property fmtid="{D5CDD505-2E9C-101B-9397-08002B2CF9AE}" pid="47" name="x1ye=138">
    <vt:lpwstr>hsRZRHoefV4IFQvDAK8I1qshi+G+zB4CwRntpkiuAUY7E2fMbjx8n5URjCIfA65K/Rst8Apw7th4TDhn2XGaOgrPFAPKKfIWH6CnEZskSc8o2orkx/rkXGz10ZM97Xleubf3R8D4WOvpm9HSDFLETD51xJH1pr+fVerar0iWA7N5bj2gJ/OyPL/FwjjG0E7t/DLvQ7ImTDm7SQaCupfNf1ctQ3FyAlk74NowP88ACMqXNNNAxcJcJp/f5+8MBEa</vt:lpwstr>
  </property>
  <property fmtid="{D5CDD505-2E9C-101B-9397-08002B2CF9AE}" pid="48" name="x1ye=139">
    <vt:lpwstr>3WGNOo9U/Hcn/6z2OFNm/VGjVA8xuNFtvkUPpwP77E+PLyb9NWhxS2slHVkX9OUGKJ36QAuLjJBn8RWJuk3brcEcln45BE6N8S2A8pMQkS26u/EbG11G+bC2SNiOCtF2Op6BhZG+jXTm+yxgtgY6VyQX0+Rv6THFSWPJ+ETWvV+0hUTCOsmkDk4PaxNSP3MYKig0B+QjjUgUO3194ySgx07US4jBTCHQUV4eCEUqPiMSFpEdWzh+R4QbEj3bA+b</vt:lpwstr>
  </property>
  <property fmtid="{D5CDD505-2E9C-101B-9397-08002B2CF9AE}" pid="49" name="x1ye=14">
    <vt:lpwstr>b0gKz0Auz7Nu2GwwOxXkNpcHjHCtGoTcUURcLonb9NvVl3ulyq/5HmclU4Z44OWkM4ZVSRTssnXLtQt1g34wyMOvuwO1/QEreCv2Rz2N4loz6TqkI1GLObZnnKqrIEQWRuWkmeuaPniJM3v93BlVNw5Jbj4Z/LtI02K+Vkid8nMWP0SZ7d8Gh7BI3DDBNtK9bXMobM4KW4nvs0ojZTC3I+xMRGLUJJ549q+IisGQlb1Mk1tmYujnlUL86ZI99S5</vt:lpwstr>
  </property>
  <property fmtid="{D5CDD505-2E9C-101B-9397-08002B2CF9AE}" pid="50" name="x1ye=140">
    <vt:lpwstr>Tlj77w5GuTLl3CCEZk4AsrQHSLW7u2qxTRx4TIpajzO8uxEt+YD0Fubvihi713/lg26ncSLAHBjnQXpZeKvx70fy6Cg6FVmkS1Is9XAEl68ZJ118fpjYZPpQax1831KdhT+dnv2Yaum6CVs0RcUBQ9xO92EDVZJD0sCOSGs+9QHuB1C93gDAGEzLsjCMglWlG9jJ2ECdBljPmP2xKeW6ujokD2+6BdfSXUebUGpXqP7LmXegImRjnBKdcy06aFW</vt:lpwstr>
  </property>
  <property fmtid="{D5CDD505-2E9C-101B-9397-08002B2CF9AE}" pid="51" name="x1ye=141">
    <vt:lpwstr>PhrSG4ZRcAN/hNPBJVc8LpLCSRF1yVd3tK5cZB4dqZnkSmfvfDHPJr3Zc9KMUiwg2AoHzlaaXigJsi4YkDLflrC6DEjQqNeYWSq0K4nRtBczPTvU9fyMMwMl+qDX3ovlqsS8P0oQ0OIH3vWbR1u9Bz45N9peq2uB4qKmVQ4eEoB6V6sF9KeTJ9+Ddr55DoDcJmjfUh5t9t7hCGsO9dU6A6EKWXIOhts6rrBEl0Q9MVJ0EoKZoot0jco2uSsxa8Y</vt:lpwstr>
  </property>
  <property fmtid="{D5CDD505-2E9C-101B-9397-08002B2CF9AE}" pid="52" name="x1ye=142">
    <vt:lpwstr>ZXogqdvhE7nPSP0BHH+8WyzR58mX88WsA3wiQUUZeNXnUjgm1rW+2OdoB1BYW7ieNv/0UcrRWXk26d2VXqCwV5sCRy+Uc7bBPNUfQkpsPY0kQbvJ7vhSSS+EanWovi9e9ZZu6rHFnTp1L01gDq4T5OaM3oB/0qJu0wIY9cXqPtsuDjVfE6xNx3b2bFA1QHf/Rg62dQVKN8NtQN89Gu5S7aYCtHBq7lyYjY5elsV6MjZw42jxlWH/DTY96G+R9p1</vt:lpwstr>
  </property>
  <property fmtid="{D5CDD505-2E9C-101B-9397-08002B2CF9AE}" pid="53" name="x1ye=143">
    <vt:lpwstr>xxkK7Lffvxo85PaB6/Qh7hFvlXQJ2V/gBZhVdX+/iC50ZzI/yF9bMLgAovf2scyYMe0N34NArDqlLstiXsDl+N8bxtY8IRnSBUtCOsj8ikk98PHV2vTcsKIOCP+bkMVvZl2Wl62IdyKfaOqkRydFKk1U1cDOAfLtJcuS+/lmz1cK5fP16NzQW91Do5RbXCW4lWJqBNIf5OGqd+YSZW+uvi7kyAWf/OHmwbpssTq46k9kVJZjNS5Mx56Wr4FWewb</vt:lpwstr>
  </property>
  <property fmtid="{D5CDD505-2E9C-101B-9397-08002B2CF9AE}" pid="54" name="x1ye=144">
    <vt:lpwstr>pwzGegnk86K0ea7RrruK4QUNGCqAM0FIdw5CjKuXsGC6Sx5muEgVekKJ+e7xw0mMzSRfqMG4cHZWlQPSVBN8W6Q5Wnk8sgC8M41G4vUSZqaNCCqHijveqkxgeAK4UqrPfiM8SIcQjM+FAsqR6ROJ4HaO5q66+YBP6UCDAjElfnnyeELIi/lCg6sYNTOEApzS76l9pzW8i0GF+EKahn30urAMUDjjL55cElAlkNoXc7GVJE8EJRnnKPzI7Vx5Lyi</vt:lpwstr>
  </property>
  <property fmtid="{D5CDD505-2E9C-101B-9397-08002B2CF9AE}" pid="55" name="x1ye=145">
    <vt:lpwstr>5pD+s90N9D2MStsA7qo02aE1HOkM+6tr72RETCfG3uz/z/NKsmvs48eT2nMEwdj91Wj5qqJj1p5KQvlJ/8ZJwTJ/9/cVBsrSPZs+k6/hQ5Jhw8Q7yWTUR01fsCNsf1uj2CEwr5Aydd61l8SG0o+iHIuv5pFPFX9Y35tzx9ZO/QCFza6SC3JhWYrd/eitvibtqVF1nnohxc8fiqj20uvqO1BZHq2HyO86mkSQ3wvrk59JaK9f0Efk3h5IKdog+Ca</vt:lpwstr>
  </property>
  <property fmtid="{D5CDD505-2E9C-101B-9397-08002B2CF9AE}" pid="56" name="x1ye=146">
    <vt:lpwstr>oowGqEBsnmZ+UJFw8raEXOT2rer3GWLogwROUgBZpMJll+Y/tsAr0Vsiy70To5+ZwYA1d8Lmg1afQb8MWr65OMBn/MAaAAPWi3XfDfx36U2s8YiPE6HZJpNKC18+i0rt4VR4QFEkvE4hGrLJDOKSac+yIoisWFmUbH85eYl9uI00OtRc3MLmB90c2ZEGCDsUU8WFQu9jq4RYkobU8oIM2WEmGCd6wuZOkJnEfl57+3z0v2pv3llbT8t6+BxkAju</vt:lpwstr>
  </property>
  <property fmtid="{D5CDD505-2E9C-101B-9397-08002B2CF9AE}" pid="57" name="x1ye=147">
    <vt:lpwstr>Cmv16A7G8xcr92Pdb0uyleKOqgsTc0RSFDCIjUNH709Tp+XjCbvp3/m4zij51apsCc/O/guKizmRMyzp2d+yVB+XtonDlfDk4N2F7zQnr7I4lGAscb6QOmdprJxT5vur3cLjS09ZFIKaqEtIuX5E0FRZAXWhlVSjoQC5AugHwQQaBlcmzHWg9y8B4qEp8u1nmMB6G1k/IjSCYCw0k5ZEoa9i1hJeLPkkHsjX45E/sHZI5DFY/ZpQ+tJ02j830n8</vt:lpwstr>
  </property>
  <property fmtid="{D5CDD505-2E9C-101B-9397-08002B2CF9AE}" pid="58" name="x1ye=148">
    <vt:lpwstr>3K8Rq0UFVmQ5GCqU8aViQMPMYzjhizXqaAUs8ge3ytlWd/xJujnDJkxcrny2GapFfkT2kjg70FfTqpj2+ahbtW1XNuAqdVL14UMXs942KfOHPYJHrrkSM/YmojJprK8ggnZFzQXfBn68/fxFnQzjzZYKkZy2clNbwsyX3zyItWBrdnrbYHYme5Bf6UqukzN7E+NiHCcdvhQH/FApYKcsc2Ed0uOggZJub1dmYY7V/rgtsqP1+qYrk3RMHM+3m6b</vt:lpwstr>
  </property>
  <property fmtid="{D5CDD505-2E9C-101B-9397-08002B2CF9AE}" pid="59" name="x1ye=149">
    <vt:lpwstr>1OVpQayIAm8xbcMU+DLYus6j2GdvRKAfnEKszvzseJ2VQz/qLy99sSNKTcHqTLkr93ogsdZVw0GpIDccuRg6J7QFTIXoKHF7UQyzHREDi3fwl6zZbh/ahBVwSTZxM3WZtVHDiw5u9gujnVA2JGRXI/WM6YtyNE6iDw81ymmolZU07m8fnR4BJOul5tzgrwqKw7hH9V9UBoFByvyyW9aEpWH2qRGUGq8Lg53BpxrbPfX/ZVYatZpjU72J0X4C4CI</vt:lpwstr>
  </property>
  <property fmtid="{D5CDD505-2E9C-101B-9397-08002B2CF9AE}" pid="60" name="x1ye=15">
    <vt:lpwstr>YW4qevEAzhKtLcEwyomv6BNumXJwxwLxZnt3NQtweqeDftKDK4UQutyKUxoBBYRLhOe5uzPJbHcLtBTiVWUXRduhAliLx03gYY6TpN0ftu7KHicfS6fS7zoj2AJMxzSLablIn6pZCKUqkzy51lb8BFbpxtaDLH74LKysIQi5JobSwKDqRJCflat055QmIyTmcAqregj8vC0j2770MHKQF2XI130NUvtaiwaSi4d77MUo3i4mfIz8ci4XfCNezBF</vt:lpwstr>
  </property>
  <property fmtid="{D5CDD505-2E9C-101B-9397-08002B2CF9AE}" pid="61" name="x1ye=150">
    <vt:lpwstr>hdkQv5brbDLN5RMBD/UHF3NvwH3AoFepI1Ly3I1FgP3YF9O0AMuT418Q06vl3jZE9bia9eYQ6C8bJcdD+j1za8F/re3m2nKZ3X5vXBdzeRlFJ/zmS1Wbh8rdUtCY4txnALmXALghnUE2T5FVcF8/pn+cUoxYISoKqFuGijvMS9F0n22YHxIdsB6jnNkLbGD++RTSL0dpPfk7rZycvKLSMmworPrEsnEmixOTYg0BTq09xV7KvX00Fd64WjNbAnQ</vt:lpwstr>
  </property>
  <property fmtid="{D5CDD505-2E9C-101B-9397-08002B2CF9AE}" pid="62" name="x1ye=151">
    <vt:lpwstr>07qaxG0mIhj46Q91ZKu4xsJc8TrwGXo05jXTjX2pjZrQFbPepK2iXX0nckzqcBLDJtTRUca+k7gYKO0HIQM3S7Tieu+FdsQKtZ0qKeZX2DLhtOHqHTQcPQ+QSIdDX/Ic+u+xv4QJWBQFxGw5tCCqKMDieZ8nFuAeyArNDPbELgvlgBsOEdeMkMcPt+u29VLU+9duLJSEKPaQf0CUcVkxWdpqs9bw72RRtQyAQVpJ77Z6+Z/t8GEcsSIO176rPQv</vt:lpwstr>
  </property>
  <property fmtid="{D5CDD505-2E9C-101B-9397-08002B2CF9AE}" pid="63" name="x1ye=152">
    <vt:lpwstr>e4QSucuZZjhv5AVSF/mZUE2OtPbtrYyAs4tRPuEmXfI5dZKfltc1E1YoYBAPOdj2OT7yMYDCfPXSxXDgPd6Grpl7afidwPvFO3O4lrRWJeIzFHHGTurSBK08/GH+bkVfY3UDXecgdbIoFeqVs11zciKW+oUdegQhlPiImDF00l1kotONWB2LsdkAv2bhTwP6xC2uYW4mPBgMPvzBcOUxVhn8rJbYLau0AaUbzWRhEcA+f9W7FmhWH5TWFVdJG1a</vt:lpwstr>
  </property>
  <property fmtid="{D5CDD505-2E9C-101B-9397-08002B2CF9AE}" pid="64" name="x1ye=153">
    <vt:lpwstr>1oAJEvViSGCXlsSlbMdOfbaBHfZMlfYJDRHKP2j9WTfxWoFnQgZh0Nmpc8Seqt0aWlbkT50v3xIUHzWLXFvMBF9RO9vgVspgjguOdvTbp+/oCch2vb8sUo86xNkiKD5/CNuPavoLYfEpnrynTO9KFFYhkkcMItvggv+ym2ylcDzoBaHlmBYbm1DwKYoPSBNXlDbGRroSFWNDBiKtTIWgsqZzpg98jg/Q+Q4LyJFu/+KaejfFsdWFwJA01cX5dBL</vt:lpwstr>
  </property>
  <property fmtid="{D5CDD505-2E9C-101B-9397-08002B2CF9AE}" pid="65" name="x1ye=154">
    <vt:lpwstr>mL4uLUHiHHmvX8ZjjKlWpt7VcYQAgfsPGYzdcZBXFbl07N7QtDdjme827VK3Tt1mbfzG3KJIVKNMDX2HdklVHvvKKidvNKGSMaFxzRQXx6xeuajENqvQTluLbsm2pt4PZqkgD9qG4bnqAUVFlX9vz+JLItKjIE2rfNL3gKrnhe6p9fl4ZBk0g5ij0ZavMSAwicidUmxw8NUXUB3Aju28kjpL7zlcvXeb8sg0mNn6G+NVx+S2KxhNCQ42EdMURjy</vt:lpwstr>
  </property>
  <property fmtid="{D5CDD505-2E9C-101B-9397-08002B2CF9AE}" pid="66" name="x1ye=155">
    <vt:lpwstr>ogh8KHKhnbFSLwYZ+oF+GzIDN0dAxBQk5E+2uNJuiua6FdmgHKbzUWWGcRbOtvtKSTlEYFhTxQJhtLXG4CrFAkrOd2NdOqYXfb7lKh3TSp3RYq8nHfe8EC3rflxX6k24lzcq5zlaVGX4igWfzJpaJ6DlKQbcnXVSJw5w1AkQ8tQY65TEendg68aai/9W3mu6X5P7AZ5jopCgoG2YgjZ7RTmFOoDwcNpgRyIrZJNYXIe5t+///eJySG4mQAA</vt:lpwstr>
  </property>
  <property fmtid="{D5CDD505-2E9C-101B-9397-08002B2CF9AE}" pid="67" name="x1ye=16">
    <vt:lpwstr>jHWAjjGcvg/5y+iYvO7+MsbOPbyqzn7+lBJpgTsdbMLhRyhzPNet5ioVZZ9+JvchBVk/L/UR/SgbV6LQSlb/6EsovKAT3rckdxjLGVULf8ECu/UpZ0XTEUJSIR8If4Q15fBv2RoH+2vW+DssZXnhOsyJzycwUBlThaaUax9bR+QB51/dvF1j+gwsVbqdjp6C+Wb7m5COqy5KpIJ1GdRRHTZkV2fQVwN/FIWjvdZrgZ3Gsu1jNYirJQscvuMSp3a</vt:lpwstr>
  </property>
  <property fmtid="{D5CDD505-2E9C-101B-9397-08002B2CF9AE}" pid="68" name="x1ye=17">
    <vt:lpwstr>MgLO9sNLBw5zCPfiKIw1U7a4ZsjTeyi+AyGWzC4lk0fz26pxM9ytWhJtunN2Zi2LtkNxsuAn+LnYWRodh5Aeje3vt/jU2Sk3qO65kvhXw7zkaMMp8oBtS2PNlr6IrrVh9qWki8MvC75zAq897lf74sRqOVdvUcJvlXQMKDYVaZVB5xI791UXghXcQDqA9TC0cscRcE2dsZl5TpJiBmAv4SgKKXrHkcxephSXap5LOpb6MnyIiCSZVl7rTbRttla</vt:lpwstr>
  </property>
  <property fmtid="{D5CDD505-2E9C-101B-9397-08002B2CF9AE}" pid="69" name="x1ye=18">
    <vt:lpwstr>U1LW3zqCdCEevRau+r4sBl6kdUSjP+pQRLWcMQ2wnIPEMiKdmcssRbYrsxLhRfh9hcdIvYLL/+Sn9bZooYco68EMa6DuaChoYHHikWgW0DoyVc2JRAJU/st/gtEVRVjbwFSdMGbqV6A/kq4hCicUASkFbHv2CU7WRJ0yywvDcChS+T+ISLvAQ/3EDwmg4efTEiflLhHi+xyoPM7BMdqzBypcVOxh8pTD7f3W+sgua2Er8yPaBnXfdiK9+jfFdyF</vt:lpwstr>
  </property>
  <property fmtid="{D5CDD505-2E9C-101B-9397-08002B2CF9AE}" pid="70" name="x1ye=19">
    <vt:lpwstr>jH0q6Ckgsym0eUwSak1PD2Ue8pMJSTw0+vFenZ2Pm60UtneFmLPz1egt9HzPsD8JX48FPs+zjaitOTWl3ssFB5sj4ZOvv3h2bccJ5v8pc5GIb4A9VckJy4pLjJxXN4VKy+XjRNyI9S1Qs4v/aPYLbsITuIQpvDFeYn2+uTpeH9S1bvqsEJ2EaMx5sMg4DwI76R1cp8CyI8hyJojX4COYW/0KKEgMf1xPKCZiUMkcZ21ogOjFkOtZ5gfGsebygXO</vt:lpwstr>
  </property>
  <property fmtid="{D5CDD505-2E9C-101B-9397-08002B2CF9AE}" pid="71" name="x1ye=2">
    <vt:lpwstr>fvoIIGWHsIFlmBHHFTVCI1G5QlSp0Z/jmCSoF8E4cnL8M+ipu/Gm/7ziWzjLIcXFMzByNkA0HZ43d65kqgpW6mRd66fltA+y4uq7XiqGbfUNQ0PWq/TVhF4PriBh0LgVgEwSk4RSKxrY58ex/pReukDtiJFi9BIrXFIE/4LetUcktJJ1uEskzRCNz6wiRNF68jbQy+tr2TYvbB1s43J2am7YEdU8p+IhxEYhjRza+iOV2XUOqmApDgq8gqZOxD2</vt:lpwstr>
  </property>
  <property fmtid="{D5CDD505-2E9C-101B-9397-08002B2CF9AE}" pid="72" name="x1ye=20">
    <vt:lpwstr>wg0+9oGevCLtQLhDdXACiZv2Qmxtkw3WSN2gG4vSNY78+tQnyqZK3jfh8pWywVXMohgMhIwBLTrgYeTjQr9I5BPoKL4NZKpGrrSOv662fKOkWeq+jk8j71CMDmea08ZFSpmyrc8z8ZF87pF9/cewuvGRZ+S5ovX91DK6ZBXzKR+8IGJXTQAqMkq8Vs99VHXbxaIyHbk0xE/VUqUbGMaSPsLze339/FsK2OKvbB1aHaZpGDt8PXxqYmfaatR/bfL</vt:lpwstr>
  </property>
  <property fmtid="{D5CDD505-2E9C-101B-9397-08002B2CF9AE}" pid="73" name="x1ye=21">
    <vt:lpwstr>7BE779UXR0AZC41z1/nFToekF957J3nJdEh0nFmjZNhQ/Gb+tNG6h4R5jlkq/RqS62FXnfbLVu/5mSX0IycPP30NwNXnZ1JPk2gUD2FsF/VtKJByr0aLYHlHuUYBc1kJRk3V+wVPcbajgej96VSWNtVra6ACnn5PkOX4qULqCjHmF7LCd0YMqNuicMnt0X1qsfmE6N5k/aKL6xRjXMZskdEW2/Pw60VAEHBo85vRnAJpeJ/cVmg1R38idjapL8q</vt:lpwstr>
  </property>
  <property fmtid="{D5CDD505-2E9C-101B-9397-08002B2CF9AE}" pid="74" name="x1ye=22">
    <vt:lpwstr>e8Y5D1h4jONPDIP+gCdUaTquODf3Wiz+l/bgLs2F6DJXSLJzuEy+tflXsBLeA19v1gQvD5VlTg+rTjLs9RHEbmYtWPZEQ5acyXGvpfR6otUb1XsAtnvDClBngTEyvodbc/fwS9cupDT1NnbeePaR/pqzVqAMb4eVf44PIPbkIrffPRqHn3O4NZ7qjK5m0TyEwoud0FIbQKyYxNZ8mmaN0iHnoLxonoWHpi+tv4WXITcWzO2tjK7De/1p7wXGV0P</vt:lpwstr>
  </property>
  <property fmtid="{D5CDD505-2E9C-101B-9397-08002B2CF9AE}" pid="75" name="x1ye=23">
    <vt:lpwstr>tbrxhCVbSgwm4gTzJPRnkaJ9WhO9un97PD0vOBTLyehmoXNVhD8nnC0V8a1oZ6EcLAWd9tUZhgA+3A6OQsotX0gX6eV1eyApMNe4PuPXmzSueh6DZvm3BnEZQV08bRX3tOm7qAoacPmc/Q7WuWz2nWy/RkDO6RW0Ybl7IoD5OvS1BWLP1SXEgsYafgZ3Ob/VS+wEtoXeFVfm6AlZBhdmhUDxPyZ81gKXb/GmcpAolHbsvr0fEijcqUyDrEcPrdo</vt:lpwstr>
  </property>
  <property fmtid="{D5CDD505-2E9C-101B-9397-08002B2CF9AE}" pid="76" name="x1ye=24">
    <vt:lpwstr>mfRgnSTL9yW2z1sTwGYBbtzBqN/i1f5TcfZ+75pUHWNlP2Txa+CkF3aCgiFXopxY4T3EKk+Dws/QEosyfQgwCmd+iC2cxrCrWFB8mdi2XfhfFni47UGs3OKB96mJt5nEOO2rkJE/1VJJ/n0fJU3x5WchDV91SDYHB4gPKf/Wzth9ryULqUEv57gPm1+9usbu5Y8Ud0K6RZkXTNQvty2uc5dC4dVh7d99+91OlDEt8A8PbrTzicQZBH9GAbUP576</vt:lpwstr>
  </property>
  <property fmtid="{D5CDD505-2E9C-101B-9397-08002B2CF9AE}" pid="77" name="x1ye=25">
    <vt:lpwstr>r0tCCJouqZWsmK4oy3ivYJS2APqSnVvcsnHZ/gg1cly2URp7Vbub+HSXF8iooURtpVEcDI2wRjLdO9VDbXGnm0Mn4XSHr9jqFt+uUiyU9RL7lmRo4RJSQLr+a9F9TktbvfnqUdQfsC6cuBwogVDMUuGirApmw2E52hV/vzmf36oWNu+3rsYBTCij9eehIa61ksYPmTKJev/xy2qhyrgPIbH009IFYavBO6hQuHPpesl2Eb+nOnfuKVfrNW3t3Eu</vt:lpwstr>
  </property>
  <property fmtid="{D5CDD505-2E9C-101B-9397-08002B2CF9AE}" pid="78" name="x1ye=26">
    <vt:lpwstr>pc1I0eQFfsVeqd2/zNfBdQ9STTk/G3apPqr9j1xeXIOei9d7+Emsj0wLhsfkBPy2VEvPvOldZK4PLVTlSyf1DgxF1VQZnO6rhDy/hAsBfgPH1G1NqDQiVXpHNFuudkIwSHDqsug8fVG/Pal+Vq9vpcBlx/cNmL+u6XpkHocuX9kQUVd/Jfce4hpdEvg3tBimIS2mbBNqi4LfPiN3PmMzg/KK/a7Roh22Yq0uXDjgTWijQDH5KbgaoSeU4Pf0Rk0</vt:lpwstr>
  </property>
  <property fmtid="{D5CDD505-2E9C-101B-9397-08002B2CF9AE}" pid="79" name="x1ye=27">
    <vt:lpwstr>QBFLyQhlqzAYUDjS9ybIkkAug8q0LKnhBmo9pVBAw1kqIirgbnTtbEt0OzF2C7TP77iMGRXDyf/GyGQPFxW9UbDcA05LT3mE49PrPlSH3OTBj4O9bRB4gX2BTEkeY6Bp5Bt9cPjRXf8z/NRFHyLs6djJ7EqHis8hSDmX47k1vHGevunotctSpKO2gte2HJA9kSTF2Cy0wMLdjLFoK3ITsgGVL2r1LV3cHE4sdxKnvkOSe/bt66G0Tb5SdFbDKQ4</vt:lpwstr>
  </property>
  <property fmtid="{D5CDD505-2E9C-101B-9397-08002B2CF9AE}" pid="80" name="x1ye=28">
    <vt:lpwstr>+aVELzkjYUg2lLP1SfN+rzYml6ufxq3Sj0+GjXGQ9JndI9r8+q/O0logixsrFYrn2kiwDEM9Up9g9hxjacttW/E8my/8U3dTWy8fwKZJgsgnd8Wa2msQQ9ELFuFhnRmfJBf+bcROx6OJ+fl1ri/O2rz2Jmm/fHBdgoObm7/XHGh9uW3f3/kvFXmsnmlo55Mc7rckldEYa6BULOWEQpxw+uVDAyKMlrbjO6lVAAyxdDDPBMvBHiiL1XBKcwSPkQn</vt:lpwstr>
  </property>
  <property fmtid="{D5CDD505-2E9C-101B-9397-08002B2CF9AE}" pid="81" name="x1ye=29">
    <vt:lpwstr>ufpwASLLTX7qfDCri0n+RFdcifk2K8crcnF6doGU6pR8rXuzRmgfQPgj3utCXZtXV0NQAJmJZ5m4Y0qUPFM5lg5IMmKGrUtRfvEl+VL+ldVkpn2tsX2EYSG35gm+e9sR+Cvpwf81wmQAnV7K7LgNAjOSYS+VD1RS9lheaso5BalgEkDbnqYtWO4/Aagp6SzIvxv2h6X+QRNtf2g+0XpSdxTai8ye9LnQxCchZBhgIwyscMepkPxEkqCpxuYJr87</vt:lpwstr>
  </property>
  <property fmtid="{D5CDD505-2E9C-101B-9397-08002B2CF9AE}" pid="82" name="x1ye=3">
    <vt:lpwstr>+T4jsdGe3jRTeB4xKB7IX7dm+cxqW8UpRZiKInh/ouOwFoCZthb7WmsBtZKzXwBPGqRv7G/WdouaT1F7oxyCWy1Jp1un5dl55xeN3C/kqfFInFdXTLdKNrp6Pwzw/Vv9VxGeQEnmdW1GZKFxV1JojyiVdKswvfLmLJTpj7T1zjgKrdkrA2PcgMTlJ5T5fM9XaArqXLFtnY0XtdJPtZw85OYXlfITO5nMTQVWlka2HBuAb9ak/dl+NET66BnUD3E</vt:lpwstr>
  </property>
  <property fmtid="{D5CDD505-2E9C-101B-9397-08002B2CF9AE}" pid="83" name="x1ye=30">
    <vt:lpwstr>jrP/jLNjix2YxSlrVjKYWqXjmg0j9J2y/OfYR8Z6rZpZsE18OH2Y3HklialGUBWaeKpl4RebWNiKHtSuYf6Et5nooUG6bPB03lj6rDWjpk3R41vxtrJiEoKZ5sADrnwN/PuK8HcyyQorXUlI3kGzpcFng3352FtshhGazsiXjoOJjPnDlO0RLYfRoWz63C5GV5vuNej2IYzdWw9ZIZPM7JDq7F/OTNbWYskAdaxzobvqEbrv8K/usMQjjA4tW1w</vt:lpwstr>
  </property>
  <property fmtid="{D5CDD505-2E9C-101B-9397-08002B2CF9AE}" pid="84" name="x1ye=31">
    <vt:lpwstr>+FMiAO9ZKTfaP85liCMgiQVDHrXn+oCZlZD1ra2+S9CwsR4kZLYHsR3Cs0x9pAPNEF8a3K/AZaRlxQ8YZse1jNAcA/uDwmEIb/dFZmUo7xtr64+BRd78RejiofCh2MQghc9l1BN+x3gnsOMxmoMvqU2TkTH/SQKJNEQDLHODT96pRmP1pVui/B81gIMiyk1k+r0uEZQTnxr+8MKQk36vwL9ubjDTF/8++0Mj3RECngC+qrgDpRbnZ3ypCeR7RAy</vt:lpwstr>
  </property>
  <property fmtid="{D5CDD505-2E9C-101B-9397-08002B2CF9AE}" pid="85" name="x1ye=32">
    <vt:lpwstr>8Ku+LifiIrESyMvyVhqtC2AQ7HPszylWH5hGhsUAAajsv608cI4fTHyq33EOTCMAl5gSb6T2LOZO5BgA7SR6fnqmpt8SdzMdV0jiKSLqiUC9JSQZT5J0aJpiNzDY+BjKrEAJI20/oiT5tt/3c/budXTAvEJpTeddvlvYhU7HUOISunJCNh1uuvCIIhhF/nLiHPbqznHtNYMiNdKYrxdF7xmik0s4MPvxcpn+XHQ88Zkxc8FVj3saCi9x6ydJ6tN</vt:lpwstr>
  </property>
  <property fmtid="{D5CDD505-2E9C-101B-9397-08002B2CF9AE}" pid="86" name="x1ye=33">
    <vt:lpwstr>vx4K9qQLaoG0dbkvmcDoescFfzhK/DxfSISO5jLRmiVgAbXgJfW6caDReB4gcW6/EfAEjwsrKBsgTJNzLAPk4v+XkbK7qgkr62MyERMtblhLTjqbA3kXFNXiNmA21CRq9Ye7sbVsDoFq+cPACA9a7k+8eC+q+OOi7oiGy6mdcTqrWuVRqw1Q1vUaCqBPX8lfl2r8pHu/I83PL6Cqa5WDmHXZiAhCT0I67/x4mygJHrtiQHv9kFEOrwlLsVv4ZPG</vt:lpwstr>
  </property>
  <property fmtid="{D5CDD505-2E9C-101B-9397-08002B2CF9AE}" pid="87" name="x1ye=34">
    <vt:lpwstr>6dKJFNCibdB1LfkP3tNNNS132GjICdaD8XcQe4MerGTdvjuIbmS4gxop9uj067ZMpOXvtp+DqnAkDSlDh+mIVVqx+mIn/dBldE4o1mjju/astd+QrIVg4+siScZ8nQT6fYmxgFXuK7jK/T9P7TFYpwh1JHgBeDKpUS+fSXN1J3wGZGKVqxhP5ngFXHotbECr35HfTvV8DgNyanczB/yma/4ChTmDi5ZXOGDYjor9B9xyh1TLIdg198xpt0vSQTo</vt:lpwstr>
  </property>
  <property fmtid="{D5CDD505-2E9C-101B-9397-08002B2CF9AE}" pid="88" name="x1ye=35">
    <vt:lpwstr>36AfvdcS/EAcMMVEn6uqnqIuaFJq5LDjakeFMtD+7yz6hOFKza6BD55mcnEOX8OjBbuaRas4HvzPZnPnfA5bFyeT8cKl/HejZUXa+vDWcBb0/mUzx/SqjuBbBw2OY7YZuElkHFOPZft/iFbBG0gaU9f0poWV1/SYfygEaXCZmjrlPb9/hQOpVxhHnEJrT5k2v5o05FnlhXnem4fJfDw7nNMMbyi32LLQP/XxQoOgZY4BHW09vZ5udqO0m6J2HtS</vt:lpwstr>
  </property>
  <property fmtid="{D5CDD505-2E9C-101B-9397-08002B2CF9AE}" pid="89" name="x1ye=36">
    <vt:lpwstr>JNGJLZ7/G2C0SxGcyZUi8fa7wD5EgnX8PYA1pUCOhPZy/CmOkMZ4bCqC21x4TaLX16LFRAjbq88cinaFm66GpEPqXBp+ovaTg6vFsKH4yF+dLsjFHR77ob19nvJnkvsaYLSIxW4Ys+1M/cGqrCE41x3PJ46Qh3QNh9U77KCyIPg9z/ZbORJPXaxyhNcI5revcQBaGyXV1eo9krk5dXOKxY+qGyZ496gTJrtPAjv2+Pe8FbojaGY3kKRnXkgTM4H</vt:lpwstr>
  </property>
  <property fmtid="{D5CDD505-2E9C-101B-9397-08002B2CF9AE}" pid="90" name="x1ye=37">
    <vt:lpwstr>HFH2wcMdZQYneOJZO4664t4tqrhPC4ovUWrPzXGSlsQM5+d4WxlTOp0pkeQagZNLhlDtxXrFgqt3dssGjxAD/424y+Z5XtcHl1wGmowqr33zXXogJb5H56miQZ9dwx38//xAmCaq7ngU1W4j3GCUK/rbTFvfug12UJ1jWY0vPFRMJDRUDDaxt6f0OJnYPV2oq4kTp83aotDWXNtmDUmaqokik/nmvh2ASnewl2hKFJTtY+TMQRhngDj04dhUfog</vt:lpwstr>
  </property>
  <property fmtid="{D5CDD505-2E9C-101B-9397-08002B2CF9AE}" pid="91" name="x1ye=38">
    <vt:lpwstr>+K5FIyZ7VrSK4FPtFnUlSkQUfcgs7hbWl5HTX5ba994oSdtgWk12LVfcjdBlINtU59b+3DO1Gs9Rkng4c55syuH+M9nP3nBRdu1/jrXOmLUO1fImCYiUbkayxjzPZIqfVt2LdRa7XehwTffZh9tIw9Tum3e2/AfXSz+UI1V1bXyXt/Cnek6ic2Vzo08ai0PnJW9gOLu5TzycxLZqwaEpF1c5CkG1utPqANHa+P8atDi0X3JQ8zuYWrNqKtk93gR</vt:lpwstr>
  </property>
  <property fmtid="{D5CDD505-2E9C-101B-9397-08002B2CF9AE}" pid="92" name="x1ye=39">
    <vt:lpwstr>RsXtq26a3qF/Ga1hTkJbWlYVBYI41yjEHPhsQSp5kl+SH8rAUqUJutycm+CAAdslBzeEHzt95dq64RidjVdCMJe5gFKebNwnCuINsaLMILX7ku0ERYDl4syOKTW3umbRaClFWZXkC6rKfc1JtHwqxJ17Py2iYN8pNaQcOaUQKQhXA3lK59MzkG5x+bzIpghhKrk74m0XfxRT/YqffzInJooCCUAE/AqQWtE6MsO4lGtHKRWIi146FBJKAcgmF4E</vt:lpwstr>
  </property>
  <property fmtid="{D5CDD505-2E9C-101B-9397-08002B2CF9AE}" pid="93" name="x1ye=4">
    <vt:lpwstr>8vaHr51Ke7DHY3QPuLDNHiqyJKT6FK1ApSRXMGCzw/HeHi9zNHTzCxkCYLDIgEgcFgV95Oi3y3LRgYzYvot18LpVtViPQ9Pf9Libwdw7q/IfTiepAzf99ompGSbeWED35ncCDchUDUuVnRIYNPVnlgwZm4cmngiktwsW1ZGZlui55u6bRSJWMSG9pN6Jj5zGSr29j+1Cbaeh62Q4XrUQeqVtq+leO3ACEl49OcpljyMlWlqTF7o+CLDEkPgbc6t</vt:lpwstr>
  </property>
  <property fmtid="{D5CDD505-2E9C-101B-9397-08002B2CF9AE}" pid="94" name="x1ye=40">
    <vt:lpwstr>c6h9nRwUtKis7gl8gU5Yv8A2RnH1xrW+gzcnLq9GIvndhncTbQW11jR1Si/g8R2/IRv5NjoYaWtDevLKw8/wHE769G7XTOFztlJfBA1MNddFdC0R0tqljItpz/4rO/yV0cNRE6cbdXESfwUhVUXfGVXts7LWtmZ+xzSLLmzJ0wdbY3GLCxgNMJhHmiH1OKsliq+yH/8yjzndDRyWhnhQeqJl/bc3nS4KZMAAzJ8qR9kHqdFNQjXB5Id9V9pJJ2f</vt:lpwstr>
  </property>
  <property fmtid="{D5CDD505-2E9C-101B-9397-08002B2CF9AE}" pid="95" name="x1ye=41">
    <vt:lpwstr>FyOTNoYZX2lkUSjIGsUTbpBf5wBpHnD/vL2qPjSAF/Yft7Pn5VWTNMQWCnqeax/1nzj5xqKphkH/Ib0jL4pWyPIK2+u88xLNG//AipL/tATRexd9fS/g94LO3RkkejLP+dYW3T25WqIlBMv3ORm5ksteyReIZVOiNf58cBXfDjAgI0WynejC+BIQy7IWUvm07BiVVA2v046mDSSwt9AQ14LpV1pcPDUjj8rwt6Oza5AKWYfNUxEIKndCYF5zMeu</vt:lpwstr>
  </property>
  <property fmtid="{D5CDD505-2E9C-101B-9397-08002B2CF9AE}" pid="96" name="x1ye=42">
    <vt:lpwstr>ePeYKfpJW5JlwLIxw+U2/kQZeeXsQGyCle5yjqudIjYBNV+fUq93NBfSPCO9KQn8g33UZt32F09bxcg+rhDv/WvvN3vfTcvsVCTDXB5jB4pri7KNTWjq1GKsAh+AjiiXKmzAHyvusJkhf9tUH0Vy14tAgcTjxejKyHzKIgGOQmjFhcTkPx27czyQ1Ie0DlHVQyDvkc1wcgRpCa3LHXst6i1O8em+KWHAXDAPL/DiN5vUVo1vhEJNtDeAFyh6Vv4</vt:lpwstr>
  </property>
  <property fmtid="{D5CDD505-2E9C-101B-9397-08002B2CF9AE}" pid="97" name="x1ye=43">
    <vt:lpwstr>VwQ8xN/VksXQlU0psH1/DD4eFUHhb/qjzlSmuLRL6cFW/HTtFazD9WWTTGp+Ih+Qv+Wzxg6nfMJyQl5zAR9mlDBiTgYonp+mou/J6EXU8fnEhZkoYOvfRvfznrxHQnQWIt/nG7iiwvifdy0wIHzH0cicLJrY71gT8hys5q7ou1nLQIFCwv+wwFsrKa7/qdTWOIrQw0g5kRUT1NMq/r0KMwY4ipVKSBmqVCcBTXJVsrQjEdq2Gj/QJTzpNywtIfL</vt:lpwstr>
  </property>
  <property fmtid="{D5CDD505-2E9C-101B-9397-08002B2CF9AE}" pid="98" name="x1ye=44">
    <vt:lpwstr>9Zha5BaElTBFn1akoURRk8JISoUf79Odmwe5OsdB3u8SmYRo23K2DxrATwMMU+LZJdrMpkvAZxxLnqLSRb5LAwHWyCwbCyMv8SmoJ7yqaZ0iTCV3XdJ5uDYPLo0ZWnoEc5awC5TRODA+I70q2310Rd1dtXz2MDTaD/6Lirvc68rCK92RItdSQzbMx10Dul9GxK8Lne61j2IKn1tAvkgQ6+MNCykBsh5hQ4Q7b6R255Mc8HfguocusywQHJx+Ppa</vt:lpwstr>
  </property>
  <property fmtid="{D5CDD505-2E9C-101B-9397-08002B2CF9AE}" pid="99" name="x1ye=45">
    <vt:lpwstr>q3w+LESefdy8a5E3c/6S81yUKKQ3DxL5tmwYvtoXKltOkEge6gHqU7z3oXif7vhlXtpPDilJbLVrtelpFYkBMjmXe3Qr/n6PQsWSMDVV+EbbZYlo1v5d5eshi5XWvrZgwMYSAobPVP2XxiJYD2ZevDCtSe0EKZ2yRkRS8TY5jfeUF3TfkW6MsbdztlHAYXSI5G29KEtHBr9fEErPK2fVi7MWm7+LtJ5cS44rz8eEwcFSMtOnMFj6LfXLyyVMMiG</vt:lpwstr>
  </property>
  <property fmtid="{D5CDD505-2E9C-101B-9397-08002B2CF9AE}" pid="100" name="x1ye=46">
    <vt:lpwstr>qTDlhCAIRSky5vVNkTCXK9p7zBZyOWZIThAWTerJ89lDjSznfu3/qrIPb6g7CSMQ4Q3ZgWuocERkvnpgAJhlZnDzFqPPbC4RxlmwUbXsiD1Qtq+OEDnGGk/E1JCJ/wviw56XekA4AHIrVFSwPXuEgn3O8gi8juuBwlgCnQo/JwuKd91c5qYoPibqkkTlnWwJAZJo4rAYjTLRP76UhRko4Tja2tFfsk3oe9P9mivfCmyMnOSDj0VVr9YNhOa+U3d</vt:lpwstr>
  </property>
  <property fmtid="{D5CDD505-2E9C-101B-9397-08002B2CF9AE}" pid="101" name="x1ye=47">
    <vt:lpwstr>mfkJgc7GlCmTtMs6nTBcQIGk8SOySa6DMbS8pEaQ6+H/fG0/u1pWlagaChxS3C062z0d+++YvBTNXJX8HDMCPmwjVNl6IUZNn7g9pzAtp/p0Kzgz1wYu+WsbcO1LophnKMjlgltNlY8AqXOqH0ymOgzywkPN/Tk2DQMzzn6hP18I+g69fkm2/DGj9a416trlo96h/z/31TbHG6gJzcHO0vQESM4phXF/CiHE4OM5BSj51Rs0IPofzCEXvSZi8Ar</vt:lpwstr>
  </property>
  <property fmtid="{D5CDD505-2E9C-101B-9397-08002B2CF9AE}" pid="102" name="x1ye=48">
    <vt:lpwstr>sJEjUGDEWAHEsEc8Dh8V8X6lRiGyQe2EYjXlbg/awzoNxYpLIZS//HEHNEJpxdbcbgNmsj6u9GN6Rr1dSkzcqNT5ys+KWxDjDeArKA3IvBtg/HY/s/4kwLNXVSmTdy0I/9BMz5H9yalp4zsJeVg+YghwTXZFmTxf6m8bCk2ciiMBOgTHxAiFJmMKTF5os2DNVZggMUbLXWh6OYDt42Fkx5U7QbAnPM9T7prlfU4U8KfstAtYOfDnu4ahlLozHjA</vt:lpwstr>
  </property>
  <property fmtid="{D5CDD505-2E9C-101B-9397-08002B2CF9AE}" pid="103" name="x1ye=49">
    <vt:lpwstr>gS70sOUSPVw8a/rtDVqsmceGyrBY+Nv2ro005dvIzG/ieFcUHd9h25c9FkA0ff+Iu97vW6v/f4MOAmFxckegJUCpM0ErgobPlzLcc/zQ9GRQUmMVj4/YufQhdjv5/vpgCEkVRX+WOlO8QGL5sbiB1BCfFi83U98JvuhvOUrmMVmWpgn293Wb4lgiwXZ/VMTWgjdBThW6ZLD3tchAbkQLkQ+EimKScnMsJR5INIqqIVKxKaW0dgLMDVkDyy2hE+h</vt:lpwstr>
  </property>
  <property fmtid="{D5CDD505-2E9C-101B-9397-08002B2CF9AE}" pid="104" name="x1ye=5">
    <vt:lpwstr>UQd9fMNTYY4fWUGbltLfnIwHeXu37GLjf4u25VwiiAKYTYcY8xBelsXMUzW+LHwCV3ooONp4Qui7b6Iu/AW2mx89Cbpob3Z1zYZNgHkrIsJPEKsF2bcRwgRqVDWUYeK55mKcJmGRQT40B3WgS+e1Y+xXazN+Rs/yJR5BZJoluUvbvgNqJzakv/nngmPZVDbDfjKx+12S9tFzQBVEkQaMslH2prKo/bjd/H+xywHsoHGO7ex5cZUQ+/LAdiQ0DJJ</vt:lpwstr>
  </property>
  <property fmtid="{D5CDD505-2E9C-101B-9397-08002B2CF9AE}" pid="105" name="x1ye=50">
    <vt:lpwstr>ObUe4GdkRGpCl7dUyxZbOBLSspny8sZiY6iFeKUwr4qNSFA+PCLNVy0dbWR2LSDYVNAMgh3AEd2GqRocCzH376C6Ypn7YnBjRoxPbmT+dgLO2jAigM4V7IL1OUjQ/+gl56UvTzZIWe5c83KbANo8PajOweLkpMkl5XWwHDJ/HrZbaSRScKUjYIuSMsG8xqUYvPjNEioR3NF+o/7X2WyJKC1TrCcEJS9BBlu9S39WZCagIikIACgKgPP6tfjK4Ys</vt:lpwstr>
  </property>
  <property fmtid="{D5CDD505-2E9C-101B-9397-08002B2CF9AE}" pid="106" name="x1ye=51">
    <vt:lpwstr>deFcVGcPC7y82HGFpvQuyPiDwN3lU0jSFW//BwgY6hc0Gc6sl4F++/PW8tOBQoM8glwr9zsAW+wS7BXGuU0c9fvras4raI8yAl3uS7Ajyw58VYt4q2mgGEx0krQS1GIHI4Hjnk9Ji/llftA+jZMjaA/2oLhySI/y+wsjzfFOqrDVEsfIBjJ4/oO1fYhuHLq1oaoQeq6L8IjUv70lvQJqWREUxAGtiDRDUq8+vaQlxtHbAtjN6lbMzreOSGcSHlD</vt:lpwstr>
  </property>
  <property fmtid="{D5CDD505-2E9C-101B-9397-08002B2CF9AE}" pid="107" name="x1ye=52">
    <vt:lpwstr>3R4PQkbkQ3bQusY2ZtLjhzhH/Pg7PcACh3tPSU+cvAaAaJfu1H495rDzbimhJVzHVRCgmcz36vFPvI64AqcUrPMT45XwjLBpEEosv/PEVKVzisIHLyOaKhO80tDptgJyJhW7mwyayX3hqEbh8YMMQifjczW2X8rBvlUXSPKmkmazG5SAckrgJ2kd4k2QNaYh8SuOmXJSSq26mMpKocdXzp5hqEvgCnzoikRHmKJqzFt19McvTgipk+4HNvFmhGd</vt:lpwstr>
  </property>
  <property fmtid="{D5CDD505-2E9C-101B-9397-08002B2CF9AE}" pid="108" name="x1ye=53">
    <vt:lpwstr>VnURU2Nm7OwOiFzJEpp1g1ma3M0n1Murf9UkUnJHjxiQCT285xuj0SRcJA68G3TUFIktk9+nlL2D9KI/4EOtmz7czox9hIlsUkq5hO8aiA7F7ynSgqdG40ICtNMJ86ULJ6ZWW2AUon31cc3Sfbc4v6DC7fywr0DXjt04D/ZGEACeCOmTlWo/cQPBCuUzaEhTr0QQ3hc2vISRTpG0eG7hI15JsnpxRV38dcN8etEUg6mFf7XyIjLehmrnal4XlFL</vt:lpwstr>
  </property>
  <property fmtid="{D5CDD505-2E9C-101B-9397-08002B2CF9AE}" pid="109" name="x1ye=54">
    <vt:lpwstr>Yv/Rwjsjcl8rAjC1eFwdglzPDFVFW8WPW2Hhfkvs4AoRHYfcAUwf31fiWKOJ1hcqezD7O/qdnNHz/qYJa/XK2KPIe7F3D2Bjd5NNCrgCRCoolXheyg7CPohSNwpJrP88W7wgqrCCOhBbg0j5OQOs05M0yIFtoPuNbc/WFbYvzswMmdg3iJyOmNZeqrdfBvLigdFnpcdVXaguunloPwfUTQNaOs5Nc3Jnllcsowo84EQYmjK6maU4s2WYtprxoH6</vt:lpwstr>
  </property>
  <property fmtid="{D5CDD505-2E9C-101B-9397-08002B2CF9AE}" pid="110" name="x1ye=55">
    <vt:lpwstr>Bfb9fSNpddymDLRaxcq/d5Q0JhllL4KSS0CVjIkrHjbQF6OuYTMjnCpB1mZymL615+DYiN9vRvLflCRZDZe+tTmeCCKqNXXkJNtL5u/9oyjAwVu4uiLD9wW4Y+XeGvssw361Pnj2f6PX7iRFWyNcSMs+OhouWkSwkEnh4sOAcLNL7vafPpFBw9PLVz4wZEyjIde0W/vT+sYevDp5rjGqpAc21axxYgRFeWnTKinfsMCePkXSM4S1h/eLEJARhBY</vt:lpwstr>
  </property>
  <property fmtid="{D5CDD505-2E9C-101B-9397-08002B2CF9AE}" pid="111" name="x1ye=56">
    <vt:lpwstr>aKLd7dmmHyVhUnNeUpK5EW90DWOKo5Rz983OlYcB9e889BuyqNAda789TP/MraApd2Xoz+jrmPlz9mTB3rS8qOrNue5hPnRt3sZjIi1yO1kk69jsu5AebWe4YrGe/2zfcvmYPzbmd07PjmzqZIfHrhgcqMbTYdF5GRJk9rqz7QV7M8Va/UkvxMfgjuxAm/lv4sDG8foPgNZbf3kKc/6/lyG4NdjtVI8TnIsVSM5yBy7gKl7iDa0mPG6QyGuqubF</vt:lpwstr>
  </property>
  <property fmtid="{D5CDD505-2E9C-101B-9397-08002B2CF9AE}" pid="112" name="x1ye=57">
    <vt:lpwstr>O9ZxmOv05GHNaNIzCgoOtWewBeh7lAAdH5KffRa7RR4gK25sKiNjf4pcTWAdWo5ToWCf2jYs2RLkaA8ZmJ7VFgQXiOW5NhB/5Zm7MfM7vdJl3v/I1dH31gbSryNf8rSAyqBR5RE/iexPI900++nzuyozSy817NOin6gjwVN7L9sDecteHdcU0z8zyjthtMYTYp1qtDprzKpemBf69YHnNhkIh6Bz7qCYx3WjZdzojdw9vSE/2ch+N+hHHSijqQM</vt:lpwstr>
  </property>
  <property fmtid="{D5CDD505-2E9C-101B-9397-08002B2CF9AE}" pid="113" name="x1ye=58">
    <vt:lpwstr>nRVSr78hgG3iMxn7jLcuV+HP5WdQ6Vj7E+7Gj1EhOg4J0LeX1Zm2fRdsPWXxPg97Hm8TJKWJaYZ+HKUb+B4d88iTR3/XhMgiArGZ1csS6chJFU8HXCfONfHimb+JUk/ENxEJ9qNcPaqfvSw8BCvWqCIhIlF8PoP7q/eEA/hi8uNMuY67zCOF/zHu6gupLhdjNr4sjLpiJn0RfZSyP0jnguQ5G31QyCPmM47U6MezVQYbbEZi/UbMqk5POacQbFD</vt:lpwstr>
  </property>
  <property fmtid="{D5CDD505-2E9C-101B-9397-08002B2CF9AE}" pid="114" name="x1ye=59">
    <vt:lpwstr>nLPQzQA6IrcoC7aH1BuwT5fqw0qeMIvYPlMCLL0H4QQIgnREUJdgyxuXSysvb3Q4DkpWHRTvV7lCE6YBViwtHIxkkugW9A4xTX07jgFa4LUXEBrr88CFB0/IbvJa8EButl7cXqdPph68MUrVk//5aHxN6EmWvM/y7cotFHfthtUg5NUGtAfVzq63dK8TDGbnFol4Yt5kEtewxGeQgt0mEC71Pfn4Aq/IWqWM91AkMC3fJfgfHCCmkJYy+mLwZpR</vt:lpwstr>
  </property>
  <property fmtid="{D5CDD505-2E9C-101B-9397-08002B2CF9AE}" pid="115" name="x1ye=6">
    <vt:lpwstr>OK9nHfj3MdjE96t8vZF3iDiOJoejQHso6VLojKD36hcI02RHLlZ+JGnKPiyCIlC0osfaf5NK1xztdAU3oNgijrG9/wd2Urbjm7XOPJDL3QYO+wYTQvClq1E72rYhlHrJZOiY8aTjlL5GPJV8/yl2p+Y772nM1Alu4dlC5BMP8rzxnuNocTohz7lnDBaydfPtONnLMokRkVOHzZievQVnzcT18gJ7JD1aIo9Vs1qD+y3CCjZ0uqHsa3NO0xpvRBT</vt:lpwstr>
  </property>
  <property fmtid="{D5CDD505-2E9C-101B-9397-08002B2CF9AE}" pid="116" name="x1ye=60">
    <vt:lpwstr>QSotd7TkdYG3itDgEDkndrdFWo/fZK3geH//P91KM4wK66be4JoSzmTnpu8DCKFblw7rqQj4IG96llI2YcBBM1kbJmF6d/nBVBtY/qQ7hRwb1mGrKi3zDtYOUcQbzIZtg5K4qYxRREhVAqCS5bGDEpCRvp7Uf70Vx1FpBc8bYj5+J+S6HKPJEk0/xkGb/UROjCDLQaXARdW3Yt2b0JiwHk14bg0RsqBPGb+MS8Y7HtQ3PGfez1W8DipH5CsN28l</vt:lpwstr>
  </property>
  <property fmtid="{D5CDD505-2E9C-101B-9397-08002B2CF9AE}" pid="117" name="x1ye=61">
    <vt:lpwstr>BhKW7nv8hvHXsSQN9NNZm6LSCjDPlU+srhky3ipfdizcDhpZyTfMVL8U2M5OeQcPRFSeg04xvY97YBwFvWgOXEGRwWiQE+TFccwe2qkGRGSSA/ew+aQIRMbRrlCu1PefvMS8ACOOQgSnBq32Q2pQWKNz2z0iTG031Xx9Z33cagaD90AOZinYn542lwRbXZ7VsEldCVuxdNvr+lavGSMivu4o36UNplcmtJieEQp3GaH/PA1CdiejaJhPn8VFsGK</vt:lpwstr>
  </property>
  <property fmtid="{D5CDD505-2E9C-101B-9397-08002B2CF9AE}" pid="118" name="x1ye=62">
    <vt:lpwstr>OQPEezNR2oNRgZ+jbKlJigIhG1tPhSNehAzLAjw1mipE5nh5XDnIX/QCtyK1rsfuNYR6JRZXnJc2Gk18zv6vAz2cIZXxmcfq7YK68BtkSTK497NiqNjrthojoJqU+1eQqiFb6SYD4ZnWiV+2aVEw9OBvG4O723rcP6qk1v6yEx7qhmlXHMMrx+VbmlH1Sf9O362VKgh4Ar+LvCLepiZ2dCrAYTVxoIayN5JxL+/z2e+SAAWF0LFiUeQbH3MTf+b</vt:lpwstr>
  </property>
  <property fmtid="{D5CDD505-2E9C-101B-9397-08002B2CF9AE}" pid="119" name="x1ye=63">
    <vt:lpwstr>ddeKvsq2zCWh7nyan8MHWcwcnmNK3IzmEfzY1xH8KUNVa8f+dnL55aw46IvD3W+L4/VYGnbfZHthnv5Gaygy/hQ0pjfdyiQOsqBVuJxv7aIbGuUwso97cRKnLm4SUIJjlIIYa5/PDmNwAKVraUHF2425BelWrKnwmcTlursJJ4FSJQRaSbA4xyT3F1tFHxi1bT9Rus6iMo4pjW1oQfamgs6LhXfHltzckaLZT2vla6kSR0388z1UFaUiSdSkgPH</vt:lpwstr>
  </property>
  <property fmtid="{D5CDD505-2E9C-101B-9397-08002B2CF9AE}" pid="120" name="x1ye=64">
    <vt:lpwstr>ww1bjsQPFh4moCr1B9z3NYI/TqbD5GUE2t+hH4TcMsZPCeA9kUdx3UxImmbVui/o5mLKH2wftjka49dXb3Fkf2Ip6h9jfu2lBqFkWsrjKvd8hEs9OQ+ky/mXf6xnRESt7ilmczzlewtK3/983OSVi1zCmQTN6LfMTWSb74pSYJ1pgN5wW1+dK3cXMfkRIMq0osls1AcG7un5nWuTk2GAZAsmxzJPc0gldjAeDyF7vT3JAnbaB77Fl6QWHwBC+tf</vt:lpwstr>
  </property>
  <property fmtid="{D5CDD505-2E9C-101B-9397-08002B2CF9AE}" pid="121" name="x1ye=65">
    <vt:lpwstr>tTno3w8ZiKeP7wAdyw7R2PxB4Tkp0yfJotzhXAgdSr/JXn0ivxVaFm+Gp11qwjhb8Fbs+03FZpR37auNK8RnWYdoSuTYaU8AJRSgo58cxMR9nQyUpk4P6CYQopfhDLkOflJqkHLS8dA90BGvFrfK+OyGZcU78N3xvEzuxPLZk7S+PG6+Re6Op3inR+rFRYA3ywj1SD+eSQQayTLBkQqJVSpMA+TyL+R151V6FOD1rZCojzG1QtMsF+mMSBhJPnc</vt:lpwstr>
  </property>
  <property fmtid="{D5CDD505-2E9C-101B-9397-08002B2CF9AE}" pid="122" name="x1ye=66">
    <vt:lpwstr>UOPBISP87p9Gh/ffIWrAPEQAwYwpeOy2sibAi7jy1/L6Rz3pX1Xsj6+YYgh3HhCpQLU+zap6raYGKxacgUXEZsZbmbHnOGh+/dVl02WSn/Mwnu+lRurRJKEwjhjQiloMIMWA8O2GqR9Qs05Po5ezmW142B8dPNDWx+xmf0iqzWBozxr2GsxUB0Faz6o+gs1huEgjD6QCxwW+IeXHe4uyTw9KXrpl/Se2f+OaeBi99bu3RzgCt1rYXx9X2MlOWlE</vt:lpwstr>
  </property>
  <property fmtid="{D5CDD505-2E9C-101B-9397-08002B2CF9AE}" pid="123" name="x1ye=67">
    <vt:lpwstr>Y1Qqqb2UnmvzjqwzOruyorajtJpttnse859Q7riEvh0RPDI7otLcgpYhyQhanQ38LmWgHRz8aKPPu8w5scY3WijWpxnDKUOViiTf57Fsx0vzRGlQgsPIkF9Ht4F3m/OJVm5H0d+OIP0UVybvaUfR1J5p+cDHvZGz1FILrTWdM/3q2rcd7ZSoMhTWw6iKVz4n/eabh01IPuCjQoBSGcZSEPLv4J+zqAbqsnis9g4zq/wDG3tn3qe0kfppGNxK8jo</vt:lpwstr>
  </property>
  <property fmtid="{D5CDD505-2E9C-101B-9397-08002B2CF9AE}" pid="124" name="x1ye=68">
    <vt:lpwstr>dlPxdLuz5VwKpMDLtdpSE43WPAlab6IVlk4QFNG9CjIzcOI5zL/Z7EbbIp2uZ08FsKpWKnVMA9gKIF5dccGaMFbMxCqil3v1QqlhdL+WNE+vC39HJSkmPReffv6Yfpe8ukRMQx+U5Wmw7pEy3wLriblFfcUBXA6rQK9Up+U3s0ZkLaWuO1bmJchOuTlSoQNj5NEFM3bwf2M0BWj9xHJ77gmcEFfamcFEVY58QaTNZPcQTEX7sMOLkXmI5/tuXGQ</vt:lpwstr>
  </property>
  <property fmtid="{D5CDD505-2E9C-101B-9397-08002B2CF9AE}" pid="125" name="x1ye=69">
    <vt:lpwstr>ePO83PpTg8I7RwTAh0Lun++LbHc3aK35+O8lw3fX9baW0g3QnkTM8/LK7d48HpmA/EKvxcmFHLPllXWWWZVocgK1dV/S+gkvJMH8ugIuWdGm/bgcHVTiAfIuvuXqI0UPDNbM3kOv7aPda7ciKvCWEPS1cd8Dc3UhRY/cP7Y4uV+C8WO+EAjadQS+mo64oU4ugYspMWe7mGC5GGIgvll8CkDyqkH8oWho3WaAEPhXiiNUMe/pN5h5n1uqZEf8Vp/</vt:lpwstr>
  </property>
  <property fmtid="{D5CDD505-2E9C-101B-9397-08002B2CF9AE}" pid="126" name="x1ye=7">
    <vt:lpwstr>KYLpgxQQOs6mp2fNLCQreU5HwS4320pVSBNfnguVW3hYoRPMzjsr8smNDLqBZR3hbZodwt9cHl1co6nCJ+lv6e9fn9VUmnNQTZU8C0NkvE12onMz5gaUhghYrs3LkQkLU3LA2xhjBQxWC0D6zfji/srMKKpEO3cKgbdL2CNZaBpbpKaTyGq7RSL9aDGg24tQQZXmCiYpBTFCGcvfoo5HmmUPwmtFyhmE8JucckurtkGijNzscqC3IzkWQ5vvpYQ</vt:lpwstr>
  </property>
  <property fmtid="{D5CDD505-2E9C-101B-9397-08002B2CF9AE}" pid="127" name="x1ye=70">
    <vt:lpwstr>nhJifgzfTeLUfRYFrHdVQRjMEbDdt7UGmUljsZMDYqGsHogsazjecY772xMpp1aXfEJARIFs9ry4zNuPxedd43nfBECcsrUDepY7eik5+AzR4e35psUfZMGpOJbWTRbIFKo/qUf5KVWqSChPCq02sAfaFUjZ+SV2JivvC25AyqXXXtq9iGVU4+W32dlBdhPvcSRw3PTEQFgJlKp5nDWWwD37QSm+yHap0/imfZ4xDpyloYVH9ylJVsgBx/Q8a8U</vt:lpwstr>
  </property>
  <property fmtid="{D5CDD505-2E9C-101B-9397-08002B2CF9AE}" pid="128" name="x1ye=71">
    <vt:lpwstr>BMpJ2nNJSIrVt7OcBZZG1k+74D4btpvd+RJx6QKZ4fLq8pe04eM6GRsmwQV/FqIyWiYS1tmDKh66/mkdgfHZvgjmSwdC0kfSFRIrwJ5zOsiaRVBccklaDSBklP5BwsqkLm4gachSHBjbf7lIWYHJWK8Xd3dY1Q+r6Mg9Qf94QRdlSKv+JPhx/d4Q98amwuvEm8Ec54qiuMI3Jd+ZoT8NU2VxmKRaXsLsOOFMkXrE6unVpe5ZrSh+PhFVG6RafFY</vt:lpwstr>
  </property>
  <property fmtid="{D5CDD505-2E9C-101B-9397-08002B2CF9AE}" pid="129" name="x1ye=72">
    <vt:lpwstr>hirdwKw6fPIl2+/8rSPyd7Vc8KWuk38YQzewrQfhDpdx7mnsn9TqU+xDEtNlx44/vfchxOd28xG0j6Jfy1RlutdIogX8PrJOWh/z2/ef7XEew/x+CZUeOjewUkTHoA5Sbr3vv+rAD79GEz6z1Trponr7lXylkNMbTf2tz/0KLd98KJtJAucDGPAKaYylZ9UFmG6UwEF3JShPxZEBmYHgL8wHsJh1tJAm2EqPWYBu3QPHpTWQW8xMhSjrOmuFIg+</vt:lpwstr>
  </property>
  <property fmtid="{D5CDD505-2E9C-101B-9397-08002B2CF9AE}" pid="130" name="x1ye=73">
    <vt:lpwstr>yR5Z1N4pkEBquRodSv+ywW99Ie7IWgBJjQ7jylcC0PMqpdgn714agKPoRRn7MDN9v8rJLp6P6bHmLjwosFuNwP2nh6f/+p0jk0/5bfrUIQfos2gnSbVtaSXP1FV6ohWzq2evLBy0G1/fAn+Eiqspioz/Wu7cJpa2PRQbKqR7AcLyVAuUSa2vUUH/Pwu534FEsI/tCxH6kXyEMwKU0UXXw05bwPN3VCfcHsFEvBMfuoqa/AEe+WI1vFcbLel9TjU</vt:lpwstr>
  </property>
  <property fmtid="{D5CDD505-2E9C-101B-9397-08002B2CF9AE}" pid="131" name="x1ye=74">
    <vt:lpwstr>t3wMvhx0sV/MU+bb7G3mLdbyTta5NGvgYo7YPfMpVza6LIsR+7iYdv44cHbtH9lL+U4YV3gm5q1QTDmrXI9htEGBxl3xGEVwGCSQkmLyow9B6FG2GjC2SDale/zWcLmHZ7scMt8tnm/cuXDo9nAcu/zpYPXn7UilI5v4o4hVWu+0RtIvnUXPqF9ybCfNoOpM2a1XM9YXJmPo2gFOkK0mZ8SVrjgRohWyT6qOOieIma/5JJ9g1Pi6zfvDZRKtUoH</vt:lpwstr>
  </property>
  <property fmtid="{D5CDD505-2E9C-101B-9397-08002B2CF9AE}" pid="132" name="x1ye=75">
    <vt:lpwstr>uo/hwGp6agd1q+eCuBzf9Y+CQMjtbZgLaUJ+YoklpFMLMeRMwZBnm11TwSCrRNSBc1Jhk5RcCMql1pLVGE3JOzrQFFzqWId4jGONAfpzlyYWM/AmXqufZoteJvmNVB6ICiPiYlEsL78d6j54fymc2CGynEjfifohZjGPZ1d3pkQplUBd0yibxKbEf3Z8xXxUjNhdr02oQnUykCg2wXI4SH8fW9uIDzSe/y5Xlf0G6oOh0gqfVDlBUbE1bLh+bas</vt:lpwstr>
  </property>
  <property fmtid="{D5CDD505-2E9C-101B-9397-08002B2CF9AE}" pid="133" name="x1ye=76">
    <vt:lpwstr>G1Gyz4RF50W3Ez76AVd2R4uKkaDqSDXYHkNawfI0E0Ecg2REQ1U8p2+dFBhfyXgYwukzdjmgqDn1T9GaEi8UWt5/R0qt0SUUvhtEoKthxSH3+KpNxkHH7A0u3m4cvkvCsTy4QF95a/le1Mr52LwVTOdUWIQEnUHUC4VJ0dP7onnrYftfcxswf9qps+rjK5iuXx5roDWDlDR01zOP3n+vxe+jyPMA6ferZ3og7l50D4LsIYTRjooABk/26K6dCbf</vt:lpwstr>
  </property>
  <property fmtid="{D5CDD505-2E9C-101B-9397-08002B2CF9AE}" pid="134" name="x1ye=77">
    <vt:lpwstr>i851bKruuHacYFA+R5E/2QWbweRHeMP1PEWdf5f+4EWsO+jMNQhgpf+yZj6tBpC1NNVlvDAsMA07JkMqvdbu4YXYbe6G8K4GEkeFXliFbcBaHTmCoZzkMNCuWH6xgXAXmmsG2KXu5MiYHiE1z+pCwVG4BRCnDyoiOmcOHc9YskELfXdskGiPN38vio0DsKq9/nK82LdotHuCjXxHRurFqAO04C13iQvjn7m/STZwZKJoder5248HgFDK+b9yaIe</vt:lpwstr>
  </property>
  <property fmtid="{D5CDD505-2E9C-101B-9397-08002B2CF9AE}" pid="135" name="x1ye=78">
    <vt:lpwstr>oaz4vAOrqEozZ1279ELUq1YLgTZM9DevPOvkWRSp39p7dkF8mkqkHW3GuNCfsWlgxFGk17iFHVlhUMKER4lHylxtR57j4W3+3EHZJy1fNniy4XJjWNM4ZU0ucRIZz1ZnM1wvC0PF9PLehjXPFJiuEBM9ETKH9I5Q2DWBNC3uJaUxY2ERAadWOAEd7iD6HRgdQyWLNRLhvGLkgICiJkdYo8u3HjRdPClfSyJYQG2F3G9ffKUnTLJ+9RRZvumE5z1</vt:lpwstr>
  </property>
  <property fmtid="{D5CDD505-2E9C-101B-9397-08002B2CF9AE}" pid="136" name="x1ye=79">
    <vt:lpwstr>/i5uosgvrbn001Y/Y6vxukn9lUyRty90tZ4xqYfPQUG1Tm6A8OW357Zd/H8ml0rEE3SSqT4KSzORQGeQcmp9eyd1sC6fiAYc8UK9Rk08spqJ9FKxaQAJfnJyPFY1ld1qJksc10mVDiP4QisIrVwF00rxdBo/sk8L8wSTLZeiWdUhPRD/9JoBWgzHwqDmWYqRT7NleHe4t+MUVHAQOoCrp3LqY/gedIhEtKulKXr42RioU2wrfmOZfUUKIsPmzqo</vt:lpwstr>
  </property>
  <property fmtid="{D5CDD505-2E9C-101B-9397-08002B2CF9AE}" pid="137" name="x1ye=8">
    <vt:lpwstr>ecq2C3nrCbLKJwXhK1RZDpdWtZSvmzKJOcuLj4ZpgFcZRzARCApk3eAMk6fdl3jc8CNdcnYQvdg1HthYHhZL3cR+/KGDYhY6EO4LolxEabcixac5EfZ7Rwx0kmyhsW62z4ksHNo9r125X9Nr0rNDtttTpv0HrmHFhIMMKAJiNdcr/vRCazIa0pNAa3OkI2pu7XdSb1gNc8Pgx/CSkLAmT89k1YGpapiw4gpm2niA2Ehaiim+WOi9WLfcYHDgaHy</vt:lpwstr>
  </property>
  <property fmtid="{D5CDD505-2E9C-101B-9397-08002B2CF9AE}" pid="138" name="x1ye=80">
    <vt:lpwstr>ZUG8QsWKnYgWtc4z2sJPfYHBlxMr9hWUPA7gnFgO6dzqX5iqTiWPM111h9lSDD5+lD6ed0OMU70tcQjqiQuPAonfP7Bm3R8DfRL4pmNfEmVjJNyUGNVx4tIzEdcqr/Hqe9WhYfxAaTgzgEWcSCM+w/fUwLIWDQFkem5O8l/x1Iwi1OR1YDSHxfHnAxqgD/huropo+2mwso5eYVgpRCbRWbnStfsIjNSUDuga8dmflBKM9Y/jiqkEc5kvMc3P2+T</vt:lpwstr>
  </property>
  <property fmtid="{D5CDD505-2E9C-101B-9397-08002B2CF9AE}" pid="139" name="x1ye=81">
    <vt:lpwstr>YfIW37B0kAokN6QKBLb4/Bsvc0uqkXIMF5oVoDaekjkDCE8vNeGCFpCZGolbZCQg6A9k6Wgk01Xl5LIsqekrPbf9QGOMzNhnwwczM2/zIbIBB6MnAq4MaazFaC38jHLZ1SHzf0CJXZBJ+F5tWIPfbUluFkTlqxEPJV9i+FoLlIizkIrQZfqG+My1q52jYquR5hlp5mTIhXZgs9qUsVvzsIG85gthoPdqPS/pPyR4F+zXS8eMhe4EXQLnd6fH5LZ</vt:lpwstr>
  </property>
  <property fmtid="{D5CDD505-2E9C-101B-9397-08002B2CF9AE}" pid="140" name="x1ye=82">
    <vt:lpwstr>f8e8NsLfDZtkNs0DCRs6Sj+wxoI7Zo6v0jC0rmRKp/wnHNGs5AgxqUKWrb41UvXDh7xGKsSwHg3FWPrgqiUiIx4G7YGfCYs0v/pfx32sZYeyqI48i5filVVVfDv6cTTmLj4R1Q6q4p9W+Bkr24xT45zEMwr0lZFZDHkkZfRvhhizV0JeoJKkWr5MdPQSrb37nHP3HmB4ZaxhC1+KnQnz2eXKKvv+9gFJ9JpaNhKsDahzJPn2Gki7oIa123bnTcV</vt:lpwstr>
  </property>
  <property fmtid="{D5CDD505-2E9C-101B-9397-08002B2CF9AE}" pid="141" name="x1ye=83">
    <vt:lpwstr>duYMAOzliUSOk7ONF1ZRMJkRN02lr6qIwHX9GE17SmLa5KgV4nwN7MoW1E5Ejgul76aCO39NaVJddQpkSdyutdXMyGmSngdZsmmBmtIxEkvGw7mJZmIuPH1qHdh/1E+YY6lMHKhtKxgs+tj9hFYIMNbhllmj/3cVv4hfbtYPw2eU7sK/liytGEBuUNBE18tonLn5QRGDRht4sAP2BKQJKkbl+wjaHQTbicygYJzxOpB9vNdP60nYSCsNPuQghYR</vt:lpwstr>
  </property>
  <property fmtid="{D5CDD505-2E9C-101B-9397-08002B2CF9AE}" pid="142" name="x1ye=84">
    <vt:lpwstr>6NAXpMBNvAWOH72gYjJ9J6KBoArCv+a92yH0OyOcjapJYLSnLm5MnsP0McPlnhZE0mOiiKlnkpXOJPghTTghtxGe452V9YRyP2pEmd8aF+1Z/P4m1oEKsKkVbgontl+Nsdc0XPXGqRso9ER+SCtkYExxnJ7g9Ow3uG3zNnfF8gImtBiSfnvwfWXrOxRLSBgrFR59dCICPF229059GxyBLAolhTSxFZwFBNV2dCwyiGRmkpsIJVJ6pkCUjsRKjp+</vt:lpwstr>
  </property>
  <property fmtid="{D5CDD505-2E9C-101B-9397-08002B2CF9AE}" pid="143" name="x1ye=85">
    <vt:lpwstr>ZPQMy9Qo52jW4rhMps1m+r+jB0D26wZstaLpRinIQCcrBf2AjFUof++DMd+TP4Pe1Ktk9UAd/yCgdnCdpHkITO1A6jS23yFjwIw6pLJXmJnDwr5JT2J4i+PKUTbVO4SNVhysw5cOPeozB0GOr2KFrsJw2p30SjhWK/k9/HD5lf/rni3Pazw26mbX3enHppR+rUT8cOA40hOASMFlDb+6sQQnF5Ax3A9tVTe/A5Ev1ScqjN+6vsm3g2fxGw88GWT</vt:lpwstr>
  </property>
  <property fmtid="{D5CDD505-2E9C-101B-9397-08002B2CF9AE}" pid="144" name="x1ye=86">
    <vt:lpwstr>7Ib28QwjR8AUtzB/+unfOmJE6I5N9pxYar/ix9flf2HkML35z/6yodgMfabCqHF9wZdN1+r6VkEUMrzNaXTD4kUlUZ4ftOAu8vBdyszA7vguDO70BKPtG0GJNM/ySpq5Gj8GY7U5aHxtH9xAZl2PpKzeF3Wnxbwr/V7etQaKCqW7blhM4htZoV8pQHafROjCZ6tAh+tngWNQSiJLLTmwUtvBjyrZJ+0KqpYG0izaNmnUyYABVbi6Qil/Xdfhd76</vt:lpwstr>
  </property>
  <property fmtid="{D5CDD505-2E9C-101B-9397-08002B2CF9AE}" pid="145" name="x1ye=87">
    <vt:lpwstr>5VZwsMUGwq9v1u5SvbB/aLOxlV61zxekKq3U8HmbroyiYB9mSl8k1mnuPQGloedJEWatfmvbE+fvpYj7YOJ589p8HvgSFG5OQn+QBoi/Nbxe7FFt0gY45TwvVAPDHVPUqMn6AAubmzmlVI/nJGN4smRkXq2pZu+n7eKNwbaUMqQfb4h4iAMvZHwQi2OO7xOhoXgKbDuKmU1w8F1cjLmuTwhvjKAWC3yKqSco58NRmsqnV+phAzkzh1Ir2E8hx3b</vt:lpwstr>
  </property>
  <property fmtid="{D5CDD505-2E9C-101B-9397-08002B2CF9AE}" pid="146" name="x1ye=88">
    <vt:lpwstr>iL7WAZtG/hiYIyzuS8fs+W4hmZRNb8atPYEdp/2AhKaJU0gekBrwgftiA5XYX/EQnq3X2JTf882UboGt0JpgM7VMfhMSPIAH2+V0KOLFHzGQC+BuVILZ1HyeMRFxECZUxpIH4xvH/dTsSLPh4s4p7k0DpA1cU7GPj/tK5FLnpORco2JpKyAVc+MWIRrsBcRg6ET9Tc+1vKp7CjaZB8OKODvWMRW+s0n6Bq1cb6ejlJsjSDPgcixYZWXGjDgtezO</vt:lpwstr>
  </property>
  <property fmtid="{D5CDD505-2E9C-101B-9397-08002B2CF9AE}" pid="147" name="x1ye=89">
    <vt:lpwstr>z5lApPN8UT1StNpRedKKnA6nJ4AqKCASD3KdW7P22plKsmYLtX72+v4Qv/TeTK53/v0KfPq8GvOAcwnzkuz7mofG7qUO0XteiNnwVCY5l0BL4mI0rOQHeFkOHY80kmofBgb4j5/ARQswGabTgipBIV9e3eYwGTzl6CYs89xyC+I7QUsTFjE4Y/RmpQBS8m+THhX1+4AqijDfh4RZ0A55eIc/VCnBJmd+I/dc8U+koUh5kaPNjndcuDymkQoBk8M</vt:lpwstr>
  </property>
  <property fmtid="{D5CDD505-2E9C-101B-9397-08002B2CF9AE}" pid="148" name="x1ye=9">
    <vt:lpwstr>MKdbfQggOqJRb21iAs84PNKA7AL2DGVtqb5OKS3kw12zjLjQlxsUkT9hTTo3OmzbHZm4zJGlRNGcJ2Wd7MArxAIj6n0dEVe0c0XMQqQkP45sQAh+pdGd8BnMXc/u4nAYESI/Civ1LJaJec8O6sQ1jRMAWYx7BCDqN7B+VQfwzjpKmMX6tClj+h3ULdTC/d3BjgEet98gllJpLjht8xaq4g3dzmiQlKcnK482NBVWg4sLZUUQoJklpJPOr52LuQC</vt:lpwstr>
  </property>
  <property fmtid="{D5CDD505-2E9C-101B-9397-08002B2CF9AE}" pid="149" name="x1ye=90">
    <vt:lpwstr>etVd6y/SK7vF1fPQ9orSwt9Urwc8U3PZYbzqm5dT+SVmcK7YkRhIY+pio+Asf1SNsj5TvzxTZpeEmhenMF4ONq/KGJyZO1aD9wvnr/0L6wo1b0rD1dPy1SZp9+PFSmBsw1qrNxPxUhKPZweHO6mH1ImCAiF/u8b7JXK8Y4Z4XU/GDMwm2wddF0lswPfFRifcISteMooc02Avmo/GR29HzufDI9Mf8FIEOZOi2Lq3W/hXCMn4P5SK1oYGlpT4q1J</vt:lpwstr>
  </property>
  <property fmtid="{D5CDD505-2E9C-101B-9397-08002B2CF9AE}" pid="150" name="x1ye=91">
    <vt:lpwstr>hkeeR9TIje11q0noVBzYXJD9wEt0RJK0oGcm6pFYGKe7q70lkqdRT/PnjuthK8lbhbkjrL2QD26YarDbBIP+KwmL61fQO9SHZwlH4XzkCl3+vp20yyI2BetP4l99Pgh7X0rddXO7NyTYsdX2bP9JDx2FGnfC32w26iavI3UO2JL84zLWSiiNUPXezjameashu/BTdArSsIEjY0kzpKuKXQrfUQAEqGXNVDIbrh3BZPXGRH/eZeFz0AIQ/sSfnUu</vt:lpwstr>
  </property>
  <property fmtid="{D5CDD505-2E9C-101B-9397-08002B2CF9AE}" pid="151" name="x1ye=92">
    <vt:lpwstr>6/rmcJ3JdxDmEsb8U8eXEOQ2IQdbcer46Z3SdwCe6b7kAgLL4OxSs6CpDsbTJyh84KShHFsjEsYXkS6zC/4kPVzy6K/q2fIMJn+4+BPM2u+NCaRBpvhvgJD/GxRKsWM1SMT4qiFMtIUqrtBOCl+/sh7Qye96XIB2cI8hcGbZqXM7sXpJeHbBf9YJUVBe4NuGF5Y3n9OjySUA7K0wDZIHqduFz6/FDa7Snl8asfGOGVRgPcNNBsQF/Dpo3nfBdFt</vt:lpwstr>
  </property>
  <property fmtid="{D5CDD505-2E9C-101B-9397-08002B2CF9AE}" pid="152" name="x1ye=93">
    <vt:lpwstr>gRpDKw5xxrddnXBigZHN7x7lFExXnCrWxu5ve19+8cWlHvr7Fe595sx1aJRXogry62xehNgXHGwlPO8mEatEbZvg5ZT53p27FMKm+P9W3JpGfQiSGBQJW/UfA0VFEDlm9kjp3xQRcwInTo8WUHF+7b1ckRMjRUGh26k/PMs1IE7zt5ZQb5PwngPXtZoBPKXW7PmG1ioraerRsXt0BTJoRT/s9mFHfmXGU8aY1+Gi2cr6DubX27nRvYQxLKLE8lK</vt:lpwstr>
  </property>
  <property fmtid="{D5CDD505-2E9C-101B-9397-08002B2CF9AE}" pid="153" name="x1ye=94">
    <vt:lpwstr>3v5NfI54HLzl6W4JQDfUlZhs/x47vt+zF0ZEdU72j0JTbYH7fU2zhj6GpT0udjW5KnPxSpopmdeEbOPs8d8lh6ovgefpuPr981UOxWZ2cVp7KeHXDMtpA1tbBotONg8Oh6NaZH/FZPrDicFqpPH30j5eMM3s/eFajBVtllr4DMMYFvlYdf35g9Do6615Tn4hv0vrX/Kyb+1+/jkS4fxJWJYfBlgyoE96LdSHPM+b4FUycuLkol4zLMBwEc48cIA</vt:lpwstr>
  </property>
  <property fmtid="{D5CDD505-2E9C-101B-9397-08002B2CF9AE}" pid="154" name="x1ye=95">
    <vt:lpwstr>HGFK/UJ406k9npA/bdhXv+n2CnNKGJZz6Y9/gHbeppHUoWr0ruAuLcTaU/Cb2D2qXY9g03zNf6xs7oDXypUkDzTmtpHERmekb9nhEAeWbPYZJm1BVwXcAMjHLkonQCoOw9J7jgk9jXRyXv3RmxLGR0dXvIqZsv58AvWUuMeMcss1TQox776qqk73fnDuAWT0Vjg1KkALCH+DhtJO2wIKSPiedLKqr3+c9YBzT6VD/c75stm04m/74bdRrRJsm8S</vt:lpwstr>
  </property>
  <property fmtid="{D5CDD505-2E9C-101B-9397-08002B2CF9AE}" pid="155" name="x1ye=96">
    <vt:lpwstr>I7WxfQv1+eFznCL5XLEtnMlRJqYtEuxv8SEhUC5BBToD7c/VvOrDFTvrQy4B001VIyBqVu1B8Xh6h2dSvpP3AsWiMn+PUlzqywpR1lF4D2TzESfGhAzYIPBGWrVVIGzEiT1sm5GSer4MVSEJS3GhH8xnYXGj1KqCPlciY3UQ7gjeYBtK5IuO2h4AVH7rYb48Guf6tuYwrU+wYztY/qMMVDuxYag31ijnjdONzkq+6fA6j/wVOJs5xa39Wce1HF9</vt:lpwstr>
  </property>
  <property fmtid="{D5CDD505-2E9C-101B-9397-08002B2CF9AE}" pid="156" name="x1ye=97">
    <vt:lpwstr>3RlNUMaN8MT+KQKrzxsYvfRUVtl+9wwchm4vsgZv04RxpmG+br2d4MdeR0tCqS/V+30iCLy6JRE8KMj4x5jmnb96FgKUTrEoi7EyXIcS1UbxsxRRN6qoc46Z+CLitRVXAL8kpx1qUrAjv1szP9JWI6hEzvAwcLIxljfWfkJQS4INZN6iPCUC5JWb1s85vkiB+In4eCK1q5XyoEj3f7LOz1wbB3MyiCcSU1PC0vIz8GSDSj4R9NHLZfRvbdWZhwq</vt:lpwstr>
  </property>
  <property fmtid="{D5CDD505-2E9C-101B-9397-08002B2CF9AE}" pid="157" name="x1ye=98">
    <vt:lpwstr>z/e40hB1573Fw6kQ7F/ux8+YMU6nimbhkAygfprQEq7CTdkpN+ZZrW6CKZGj/ZhsJuLOQd+34VvwZdf2s+ufqks+xWJX4WouPqUevgJ3WJN9fReN1RDwVU2AMd6Kbk1r1re4L10dQAxZHHj4IjujXXb8sDGilmsfg9eCq/zFNFo2pYpjYXNIshuvYjbibDgx8Sw3VzGunhheYOVyutza0Arz6hqRIB0VC33pYJzS2tQR1+PcLMIyTaptwxU2OPx</vt:lpwstr>
  </property>
  <property fmtid="{D5CDD505-2E9C-101B-9397-08002B2CF9AE}" pid="158" name="x1ye=99">
    <vt:lpwstr>LWViydC2eybaDXElwKiOQBTbzGao3prfhMHM6Ch4JIOdcXAL9Q6MVmSvDbk0qfLz9821q8QdD7jhFlJAmn9EhxEHtarIo7/cV9f6rClRl2RfyhiNgXqWEeIFbg8JCM4I9lrKX6ctNdiEL8LmEMIXFQe+bO4PhU9W+VfLvtU+zsg0Mf8HpbEgL8G5VCS8she2KzxYsTA+WmV+72nnBPYwtqBu+CLjywqEThId48EAF3k4dd8YkmKyfirxE62DZFh</vt:lpwstr>
  </property>
</Properties>
</file>